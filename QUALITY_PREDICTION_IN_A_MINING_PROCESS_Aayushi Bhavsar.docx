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8CB400" w14:textId="77777777" w:rsidR="007E5869" w:rsidRDefault="00000000">
      <w:pPr>
        <w:spacing w:line="200" w:lineRule="exact"/>
      </w:pPr>
      <w:r>
        <w:pict w14:anchorId="50C99CF4">
          <v:group id="_x0000_s2159" style="position:absolute;margin-left:77pt;margin-top:292.75pt;width:496.2pt;height:182.85pt;z-index:-251667456;mso-position-horizontal-relative:page;mso-position-vertical-relative:page" coordorigin="1540,5855" coordsize="9924,3657">
            <v:shape id="_x0000_s2166" style="position:absolute;left:1562;top:5880;width:9886;height:547" coordorigin="1562,5880" coordsize="9886,547" path="m1562,5880r9886,l11448,6427r-9886,l1562,5880xe" fillcolor="#d8d8d8" stroked="f">
              <v:path arrowok="t"/>
            </v:shape>
            <v:shape id="_x0000_s2165" style="position:absolute;left:1548;top:5870;width:9900;height:0" coordorigin="1548,5870" coordsize="9900,0" path="m1548,5870r9900,e" filled="f" strokeweight=".82pt">
              <v:path arrowok="t"/>
            </v:shape>
            <v:shape id="_x0000_s2164" style="position:absolute;left:1555;top:5878;width:0;height:550" coordorigin="1555,5878" coordsize="0,550" path="m1555,6427r,-549e" filled="f" strokeweight=".82pt">
              <v:path arrowok="t"/>
            </v:shape>
            <v:shape id="_x0000_s2163" style="position:absolute;left:1548;top:6434;width:9900;height:0" coordorigin="1548,6434" coordsize="9900,0" path="m1548,6434r9900,e" filled="f" strokeweight=".82pt">
              <v:path arrowok="t"/>
            </v:shape>
            <v:shape id="_x0000_s2162" style="position:absolute;left:1555;top:6442;width:0;height:3062" coordorigin="1555,6442" coordsize="0,3062" path="m1555,9504r,-3062e" filled="f" strokeweight=".82pt">
              <v:path arrowok="t"/>
            </v:shape>
            <v:shape id="_x0000_s2161" style="position:absolute;left:1548;top:9497;width:9900;height:0" coordorigin="1548,9497" coordsize="9900,0" path="m1548,9497r9900,e" filled="f" strokeweight=".82pt">
              <v:path arrowok="t"/>
            </v:shape>
            <v:shape id="_x0000_s2160" style="position:absolute;left:11455;top:5863;width:0;height:3641" coordorigin="11455,5863" coordsize="0,3641" path="m11455,9504r,-3641e" filled="f" strokeweight=".82pt">
              <v:path arrowok="t"/>
            </v:shape>
            <w10:wrap anchorx="page" anchory="page"/>
          </v:group>
        </w:pict>
      </w:r>
    </w:p>
    <w:p w14:paraId="07E24FAD" w14:textId="77777777" w:rsidR="007E5869" w:rsidRDefault="007E5869">
      <w:pPr>
        <w:spacing w:line="200" w:lineRule="exact"/>
      </w:pPr>
    </w:p>
    <w:p w14:paraId="10175400" w14:textId="77777777" w:rsidR="007E5869" w:rsidRDefault="007E5869">
      <w:pPr>
        <w:spacing w:line="200" w:lineRule="exact"/>
      </w:pPr>
    </w:p>
    <w:p w14:paraId="69FE47A8" w14:textId="77777777" w:rsidR="007E5869" w:rsidRDefault="007E5869">
      <w:pPr>
        <w:spacing w:line="200" w:lineRule="exact"/>
      </w:pPr>
    </w:p>
    <w:p w14:paraId="5B0FF90E" w14:textId="77777777" w:rsidR="007E5869" w:rsidRDefault="007E5869">
      <w:pPr>
        <w:spacing w:line="200" w:lineRule="exact"/>
      </w:pPr>
    </w:p>
    <w:p w14:paraId="0ED2860D" w14:textId="77777777" w:rsidR="007E5869" w:rsidRDefault="007E5869">
      <w:pPr>
        <w:spacing w:before="8" w:line="260" w:lineRule="exact"/>
        <w:rPr>
          <w:sz w:val="26"/>
          <w:szCs w:val="26"/>
        </w:rPr>
      </w:pPr>
    </w:p>
    <w:p w14:paraId="3D6D4CC8" w14:textId="77777777" w:rsidR="007E5869" w:rsidRDefault="00BC62D0">
      <w:pPr>
        <w:spacing w:before="17"/>
        <w:ind w:right="417"/>
        <w:jc w:val="right"/>
        <w:rPr>
          <w:sz w:val="32"/>
          <w:szCs w:val="32"/>
        </w:rPr>
      </w:pPr>
      <w:r>
        <w:rPr>
          <w:w w:val="99"/>
          <w:sz w:val="32"/>
          <w:szCs w:val="32"/>
        </w:rPr>
        <w:t>Industrial</w:t>
      </w:r>
      <w:r>
        <w:rPr>
          <w:sz w:val="32"/>
          <w:szCs w:val="32"/>
        </w:rPr>
        <w:t xml:space="preserve"> </w:t>
      </w:r>
      <w:r>
        <w:rPr>
          <w:w w:val="99"/>
          <w:sz w:val="32"/>
          <w:szCs w:val="32"/>
        </w:rPr>
        <w:t>Internship</w:t>
      </w:r>
      <w:r>
        <w:rPr>
          <w:sz w:val="32"/>
          <w:szCs w:val="32"/>
        </w:rPr>
        <w:t xml:space="preserve"> </w:t>
      </w:r>
      <w:r>
        <w:rPr>
          <w:w w:val="99"/>
          <w:sz w:val="32"/>
          <w:szCs w:val="32"/>
        </w:rPr>
        <w:t>Report</w:t>
      </w:r>
      <w:r>
        <w:rPr>
          <w:sz w:val="32"/>
          <w:szCs w:val="32"/>
        </w:rPr>
        <w:t xml:space="preserve"> </w:t>
      </w:r>
      <w:r>
        <w:rPr>
          <w:w w:val="99"/>
          <w:sz w:val="32"/>
          <w:szCs w:val="32"/>
        </w:rPr>
        <w:t>on</w:t>
      </w:r>
    </w:p>
    <w:p w14:paraId="25276701" w14:textId="77777777" w:rsidR="007E5869" w:rsidRDefault="007E5869">
      <w:pPr>
        <w:spacing w:before="2" w:line="280" w:lineRule="exact"/>
        <w:rPr>
          <w:sz w:val="28"/>
          <w:szCs w:val="28"/>
        </w:rPr>
      </w:pPr>
    </w:p>
    <w:p w14:paraId="73A75CBD" w14:textId="6B2AA4C7" w:rsidR="007E5869" w:rsidRDefault="00BC62D0" w:rsidP="00572BD1">
      <w:pPr>
        <w:spacing w:line="422" w:lineRule="auto"/>
        <w:ind w:left="9218" w:right="415" w:hanging="3831"/>
        <w:jc w:val="right"/>
        <w:rPr>
          <w:sz w:val="32"/>
          <w:szCs w:val="32"/>
        </w:rPr>
      </w:pPr>
      <w:r>
        <w:rPr>
          <w:w w:val="99"/>
          <w:sz w:val="32"/>
          <w:szCs w:val="32"/>
        </w:rPr>
        <w:t>”</w:t>
      </w:r>
      <w:r w:rsidR="00572BD1">
        <w:rPr>
          <w:w w:val="99"/>
          <w:sz w:val="32"/>
          <w:szCs w:val="32"/>
        </w:rPr>
        <w:t>Quality Prediction of a Mining Process</w:t>
      </w:r>
      <w:r>
        <w:rPr>
          <w:w w:val="99"/>
          <w:sz w:val="32"/>
          <w:szCs w:val="32"/>
        </w:rPr>
        <w:t>” Prepared</w:t>
      </w:r>
      <w:r>
        <w:rPr>
          <w:sz w:val="32"/>
          <w:szCs w:val="32"/>
        </w:rPr>
        <w:t xml:space="preserve"> </w:t>
      </w:r>
      <w:r>
        <w:rPr>
          <w:w w:val="99"/>
          <w:sz w:val="32"/>
          <w:szCs w:val="32"/>
        </w:rPr>
        <w:t>by</w:t>
      </w:r>
    </w:p>
    <w:p w14:paraId="424023C2" w14:textId="72F686A7" w:rsidR="003367E3" w:rsidRDefault="002966F7">
      <w:pPr>
        <w:spacing w:before="12" w:line="360" w:lineRule="exact"/>
        <w:ind w:right="415"/>
        <w:jc w:val="right"/>
        <w:rPr>
          <w:sz w:val="32"/>
          <w:szCs w:val="32"/>
        </w:rPr>
      </w:pPr>
      <w:r>
        <w:rPr>
          <w:w w:val="99"/>
          <w:position w:val="-1"/>
          <w:sz w:val="32"/>
          <w:szCs w:val="32"/>
        </w:rPr>
        <w:t>Aayushi Bhavsar</w:t>
      </w:r>
    </w:p>
    <w:p w14:paraId="1B2347E2" w14:textId="77777777" w:rsidR="007E5869" w:rsidRDefault="007E5869">
      <w:pPr>
        <w:spacing w:line="200" w:lineRule="exact"/>
      </w:pPr>
    </w:p>
    <w:p w14:paraId="33895C6E" w14:textId="77777777" w:rsidR="007E5869" w:rsidRDefault="007E5869">
      <w:pPr>
        <w:spacing w:line="200" w:lineRule="exact"/>
      </w:pPr>
    </w:p>
    <w:p w14:paraId="37ABABB2" w14:textId="77777777" w:rsidR="007E5869" w:rsidRDefault="007E5869">
      <w:pPr>
        <w:spacing w:line="200" w:lineRule="exact"/>
      </w:pPr>
    </w:p>
    <w:p w14:paraId="4FE6AD4C" w14:textId="77777777" w:rsidR="007E5869" w:rsidRDefault="007E5869">
      <w:pPr>
        <w:spacing w:before="18" w:line="280" w:lineRule="exact"/>
        <w:rPr>
          <w:sz w:val="28"/>
          <w:szCs w:val="28"/>
        </w:rPr>
      </w:pPr>
    </w:p>
    <w:p w14:paraId="5F930A15" w14:textId="77777777" w:rsidR="007E5869" w:rsidRDefault="00BC62D0">
      <w:pPr>
        <w:spacing w:before="32" w:line="240" w:lineRule="exact"/>
        <w:ind w:left="5599" w:right="3889"/>
        <w:jc w:val="center"/>
        <w:rPr>
          <w:sz w:val="22"/>
          <w:szCs w:val="22"/>
        </w:rPr>
      </w:pPr>
      <w:r>
        <w:rPr>
          <w:position w:val="-1"/>
          <w:sz w:val="22"/>
          <w:szCs w:val="22"/>
        </w:rPr>
        <w:t>Executive Summary</w:t>
      </w:r>
    </w:p>
    <w:p w14:paraId="26F6C0CA" w14:textId="77777777" w:rsidR="007E5869" w:rsidRDefault="007E5869">
      <w:pPr>
        <w:spacing w:before="2" w:line="160" w:lineRule="exact"/>
        <w:rPr>
          <w:sz w:val="16"/>
          <w:szCs w:val="16"/>
        </w:rPr>
      </w:pPr>
    </w:p>
    <w:p w14:paraId="634ED435" w14:textId="77777777" w:rsidR="007E5869" w:rsidRDefault="00BC62D0">
      <w:pPr>
        <w:spacing w:before="33" w:line="290" w:lineRule="auto"/>
        <w:ind w:left="1663" w:right="923"/>
      </w:pPr>
      <w:r>
        <w:rPr>
          <w:w w:val="99"/>
        </w:rPr>
        <w:t>This</w:t>
      </w:r>
      <w:r>
        <w:t xml:space="preserve"> </w:t>
      </w:r>
      <w:r>
        <w:rPr>
          <w:w w:val="99"/>
        </w:rPr>
        <w:t>report</w:t>
      </w:r>
      <w:r>
        <w:t xml:space="preserve"> </w:t>
      </w:r>
      <w:r>
        <w:rPr>
          <w:w w:val="99"/>
        </w:rPr>
        <w:t>provides</w:t>
      </w:r>
      <w:r>
        <w:t xml:space="preserve"> </w:t>
      </w:r>
      <w:r>
        <w:rPr>
          <w:w w:val="99"/>
        </w:rPr>
        <w:t>details</w:t>
      </w:r>
      <w:r>
        <w:t xml:space="preserve"> </w:t>
      </w:r>
      <w:r>
        <w:rPr>
          <w:w w:val="99"/>
        </w:rPr>
        <w:t>of</w:t>
      </w:r>
      <w:r>
        <w:t xml:space="preserve"> </w:t>
      </w:r>
      <w:r>
        <w:rPr>
          <w:w w:val="99"/>
        </w:rPr>
        <w:t>the</w:t>
      </w:r>
      <w:r>
        <w:t xml:space="preserve"> </w:t>
      </w:r>
      <w:r>
        <w:rPr>
          <w:w w:val="99"/>
        </w:rPr>
        <w:t>Industrial</w:t>
      </w:r>
      <w:r>
        <w:t xml:space="preserve"> </w:t>
      </w:r>
      <w:r>
        <w:rPr>
          <w:w w:val="99"/>
        </w:rPr>
        <w:t>Internship</w:t>
      </w:r>
      <w:r>
        <w:t xml:space="preserve"> </w:t>
      </w:r>
      <w:r>
        <w:rPr>
          <w:w w:val="99"/>
        </w:rPr>
        <w:t>provided</w:t>
      </w:r>
      <w:r>
        <w:t xml:space="preserve"> </w:t>
      </w:r>
      <w:r>
        <w:rPr>
          <w:w w:val="99"/>
        </w:rPr>
        <w:t>by</w:t>
      </w:r>
      <w:r>
        <w:t xml:space="preserve"> </w:t>
      </w:r>
      <w:r>
        <w:rPr>
          <w:w w:val="99"/>
        </w:rPr>
        <w:t>upskill</w:t>
      </w:r>
      <w:r>
        <w:t xml:space="preserve"> </w:t>
      </w:r>
      <w:r>
        <w:rPr>
          <w:w w:val="99"/>
        </w:rPr>
        <w:t>Campus</w:t>
      </w:r>
      <w:r>
        <w:t xml:space="preserve"> </w:t>
      </w:r>
      <w:r>
        <w:rPr>
          <w:w w:val="99"/>
        </w:rPr>
        <w:t>and</w:t>
      </w:r>
      <w:r>
        <w:t xml:space="preserve"> </w:t>
      </w:r>
      <w:r>
        <w:rPr>
          <w:w w:val="99"/>
        </w:rPr>
        <w:t>The</w:t>
      </w:r>
      <w:r>
        <w:t xml:space="preserve"> </w:t>
      </w:r>
      <w:r>
        <w:rPr>
          <w:w w:val="99"/>
        </w:rPr>
        <w:t>IoT</w:t>
      </w:r>
      <w:r>
        <w:t xml:space="preserve"> </w:t>
      </w:r>
      <w:r>
        <w:rPr>
          <w:w w:val="99"/>
        </w:rPr>
        <w:t>Academy</w:t>
      </w:r>
      <w:r>
        <w:t xml:space="preserve"> </w:t>
      </w:r>
      <w:r>
        <w:rPr>
          <w:w w:val="99"/>
        </w:rPr>
        <w:t>in collaboration</w:t>
      </w:r>
      <w:r>
        <w:t xml:space="preserve"> </w:t>
      </w:r>
      <w:r>
        <w:rPr>
          <w:w w:val="99"/>
        </w:rPr>
        <w:t>with</w:t>
      </w:r>
      <w:r>
        <w:t xml:space="preserve"> </w:t>
      </w:r>
      <w:r>
        <w:rPr>
          <w:w w:val="99"/>
        </w:rPr>
        <w:t>Industrial</w:t>
      </w:r>
      <w:r>
        <w:t xml:space="preserve"> </w:t>
      </w:r>
      <w:r>
        <w:rPr>
          <w:w w:val="99"/>
        </w:rPr>
        <w:t>Partner</w:t>
      </w:r>
      <w:r>
        <w:t xml:space="preserve"> </w:t>
      </w:r>
      <w:r>
        <w:rPr>
          <w:w w:val="99"/>
        </w:rPr>
        <w:t>UniConverge</w:t>
      </w:r>
      <w:r>
        <w:t xml:space="preserve"> </w:t>
      </w:r>
      <w:r>
        <w:rPr>
          <w:w w:val="99"/>
        </w:rPr>
        <w:t>Technologies</w:t>
      </w:r>
      <w:r>
        <w:t xml:space="preserve"> </w:t>
      </w:r>
      <w:r>
        <w:rPr>
          <w:w w:val="99"/>
        </w:rPr>
        <w:t>Pvt</w:t>
      </w:r>
      <w:r>
        <w:t xml:space="preserve"> </w:t>
      </w:r>
      <w:r>
        <w:rPr>
          <w:w w:val="99"/>
        </w:rPr>
        <w:t>Ltd</w:t>
      </w:r>
      <w:r>
        <w:t xml:space="preserve"> </w:t>
      </w:r>
      <w:r>
        <w:rPr>
          <w:w w:val="99"/>
        </w:rPr>
        <w:t>(UCT).</w:t>
      </w:r>
    </w:p>
    <w:p w14:paraId="622FD263" w14:textId="77777777" w:rsidR="007E5869" w:rsidRDefault="007E5869">
      <w:pPr>
        <w:spacing w:before="8" w:line="200" w:lineRule="exact"/>
      </w:pPr>
    </w:p>
    <w:p w14:paraId="5FA717B3" w14:textId="77777777" w:rsidR="007E5869" w:rsidRDefault="00BC62D0">
      <w:pPr>
        <w:spacing w:line="290" w:lineRule="auto"/>
        <w:ind w:left="1663" w:right="156"/>
      </w:pPr>
      <w:r>
        <w:rPr>
          <w:w w:val="99"/>
        </w:rPr>
        <w:t>This</w:t>
      </w:r>
      <w:r>
        <w:t xml:space="preserve"> </w:t>
      </w:r>
      <w:r>
        <w:rPr>
          <w:w w:val="99"/>
        </w:rPr>
        <w:t>internship</w:t>
      </w:r>
      <w:r>
        <w:t xml:space="preserve"> </w:t>
      </w:r>
      <w:r>
        <w:rPr>
          <w:w w:val="99"/>
        </w:rPr>
        <w:t>was</w:t>
      </w:r>
      <w:r>
        <w:t xml:space="preserve"> </w:t>
      </w:r>
      <w:r>
        <w:rPr>
          <w:w w:val="99"/>
        </w:rPr>
        <w:t>focused</w:t>
      </w:r>
      <w:r>
        <w:t xml:space="preserve"> </w:t>
      </w:r>
      <w:r>
        <w:rPr>
          <w:w w:val="99"/>
        </w:rPr>
        <w:t>on</w:t>
      </w:r>
      <w:r>
        <w:t xml:space="preserve"> </w:t>
      </w:r>
      <w:r>
        <w:rPr>
          <w:w w:val="99"/>
        </w:rPr>
        <w:t>a</w:t>
      </w:r>
      <w:r>
        <w:t xml:space="preserve"> </w:t>
      </w:r>
      <w:r>
        <w:rPr>
          <w:w w:val="99"/>
        </w:rPr>
        <w:t>project/problem</w:t>
      </w:r>
      <w:r>
        <w:t xml:space="preserve"> </w:t>
      </w:r>
      <w:r>
        <w:rPr>
          <w:w w:val="99"/>
        </w:rPr>
        <w:t>statement</w:t>
      </w:r>
      <w:r>
        <w:t xml:space="preserve"> </w:t>
      </w:r>
      <w:r>
        <w:rPr>
          <w:w w:val="99"/>
        </w:rPr>
        <w:t>provided</w:t>
      </w:r>
      <w:r>
        <w:t xml:space="preserve"> </w:t>
      </w:r>
      <w:r>
        <w:rPr>
          <w:w w:val="99"/>
        </w:rPr>
        <w:t>by</w:t>
      </w:r>
      <w:r>
        <w:t xml:space="preserve"> </w:t>
      </w:r>
      <w:r>
        <w:rPr>
          <w:w w:val="99"/>
        </w:rPr>
        <w:t>UCT.</w:t>
      </w:r>
      <w:r>
        <w:t xml:space="preserve"> </w:t>
      </w:r>
      <w:r>
        <w:rPr>
          <w:w w:val="99"/>
        </w:rPr>
        <w:t>We</w:t>
      </w:r>
      <w:r>
        <w:t xml:space="preserve"> </w:t>
      </w:r>
      <w:r>
        <w:rPr>
          <w:w w:val="99"/>
        </w:rPr>
        <w:t>had</w:t>
      </w:r>
      <w:r>
        <w:t xml:space="preserve"> </w:t>
      </w:r>
      <w:r>
        <w:rPr>
          <w:w w:val="99"/>
        </w:rPr>
        <w:t>to</w:t>
      </w:r>
      <w:r>
        <w:t xml:space="preserve"> </w:t>
      </w:r>
      <w:r>
        <w:rPr>
          <w:w w:val="99"/>
        </w:rPr>
        <w:t>finish</w:t>
      </w:r>
      <w:r>
        <w:t xml:space="preserve"> </w:t>
      </w:r>
      <w:r>
        <w:rPr>
          <w:w w:val="99"/>
        </w:rPr>
        <w:t>the</w:t>
      </w:r>
      <w:r>
        <w:t xml:space="preserve"> </w:t>
      </w:r>
      <w:r>
        <w:rPr>
          <w:w w:val="99"/>
        </w:rPr>
        <w:t>project</w:t>
      </w:r>
      <w:r>
        <w:t xml:space="preserve"> </w:t>
      </w:r>
      <w:r>
        <w:rPr>
          <w:w w:val="99"/>
        </w:rPr>
        <w:t>including the</w:t>
      </w:r>
      <w:r>
        <w:t xml:space="preserve"> </w:t>
      </w:r>
      <w:r>
        <w:rPr>
          <w:w w:val="99"/>
        </w:rPr>
        <w:t>report</w:t>
      </w:r>
      <w:r>
        <w:t xml:space="preserve"> </w:t>
      </w:r>
      <w:r>
        <w:rPr>
          <w:w w:val="99"/>
        </w:rPr>
        <w:t>in</w:t>
      </w:r>
      <w:r>
        <w:t xml:space="preserve"> </w:t>
      </w:r>
      <w:r>
        <w:rPr>
          <w:w w:val="99"/>
        </w:rPr>
        <w:t>6</w:t>
      </w:r>
      <w:r>
        <w:t xml:space="preserve"> </w:t>
      </w:r>
      <w:r>
        <w:rPr>
          <w:w w:val="99"/>
        </w:rPr>
        <w:t>weeks’</w:t>
      </w:r>
      <w:r>
        <w:t xml:space="preserve"> </w:t>
      </w:r>
      <w:r>
        <w:rPr>
          <w:w w:val="99"/>
        </w:rPr>
        <w:t>time.</w:t>
      </w:r>
    </w:p>
    <w:p w14:paraId="284511E9" w14:textId="77777777" w:rsidR="007E5869" w:rsidRDefault="007E5869">
      <w:pPr>
        <w:spacing w:before="6" w:line="200" w:lineRule="exact"/>
      </w:pPr>
    </w:p>
    <w:p w14:paraId="7CCCCFFD" w14:textId="77777777" w:rsidR="007E5869" w:rsidRDefault="00BC62D0">
      <w:pPr>
        <w:spacing w:line="290" w:lineRule="auto"/>
        <w:ind w:left="1663" w:right="124"/>
      </w:pPr>
      <w:r>
        <w:rPr>
          <w:w w:val="99"/>
        </w:rPr>
        <w:t>My</w:t>
      </w:r>
      <w:r>
        <w:t xml:space="preserve"> </w:t>
      </w:r>
      <w:r>
        <w:rPr>
          <w:w w:val="99"/>
        </w:rPr>
        <w:t>project</w:t>
      </w:r>
      <w:r>
        <w:t xml:space="preserve"> </w:t>
      </w:r>
      <w:r>
        <w:rPr>
          <w:w w:val="99"/>
        </w:rPr>
        <w:t>was</w:t>
      </w:r>
      <w:r>
        <w:t xml:space="preserve"> </w:t>
      </w:r>
      <w:r>
        <w:rPr>
          <w:w w:val="99"/>
        </w:rPr>
        <w:t>about</w:t>
      </w:r>
      <w:r>
        <w:t xml:space="preserve"> </w:t>
      </w:r>
      <w:r>
        <w:rPr>
          <w:w w:val="99"/>
        </w:rPr>
        <w:t>Detecting</w:t>
      </w:r>
      <w:r>
        <w:t xml:space="preserve"> </w:t>
      </w:r>
      <w:r>
        <w:rPr>
          <w:w w:val="99"/>
        </w:rPr>
        <w:t>crops</w:t>
      </w:r>
      <w:r>
        <w:t xml:space="preserve"> </w:t>
      </w:r>
      <w:r>
        <w:rPr>
          <w:w w:val="99"/>
        </w:rPr>
        <w:t>from</w:t>
      </w:r>
      <w:r>
        <w:t xml:space="preserve"> </w:t>
      </w:r>
      <w:r>
        <w:rPr>
          <w:w w:val="99"/>
        </w:rPr>
        <w:t>weed</w:t>
      </w:r>
      <w:r>
        <w:t xml:space="preserve"> </w:t>
      </w:r>
      <w:r>
        <w:rPr>
          <w:w w:val="99"/>
        </w:rPr>
        <w:t>which</w:t>
      </w:r>
      <w:r>
        <w:t xml:space="preserve"> </w:t>
      </w:r>
      <w:r>
        <w:rPr>
          <w:w w:val="99"/>
        </w:rPr>
        <w:t>will</w:t>
      </w:r>
      <w:r>
        <w:t xml:space="preserve"> </w:t>
      </w:r>
      <w:r>
        <w:rPr>
          <w:w w:val="99"/>
        </w:rPr>
        <w:t>create</w:t>
      </w:r>
      <w:r>
        <w:t xml:space="preserve"> </w:t>
      </w:r>
      <w:r>
        <w:rPr>
          <w:w w:val="99"/>
        </w:rPr>
        <w:t>a</w:t>
      </w:r>
      <w:r>
        <w:t xml:space="preserve"> </w:t>
      </w:r>
      <w:r>
        <w:rPr>
          <w:w w:val="99"/>
        </w:rPr>
        <w:t>system</w:t>
      </w:r>
      <w:r>
        <w:t xml:space="preserve"> </w:t>
      </w:r>
      <w:r>
        <w:rPr>
          <w:w w:val="99"/>
        </w:rPr>
        <w:t>that</w:t>
      </w:r>
      <w:r>
        <w:t xml:space="preserve"> </w:t>
      </w:r>
      <w:r>
        <w:rPr>
          <w:w w:val="99"/>
        </w:rPr>
        <w:t>only</w:t>
      </w:r>
      <w:r>
        <w:t xml:space="preserve"> </w:t>
      </w:r>
      <w:r>
        <w:rPr>
          <w:w w:val="99"/>
        </w:rPr>
        <w:t>sprays</w:t>
      </w:r>
      <w:r>
        <w:t xml:space="preserve"> </w:t>
      </w:r>
      <w:r>
        <w:rPr>
          <w:w w:val="99"/>
        </w:rPr>
        <w:t>pesticides</w:t>
      </w:r>
      <w:r>
        <w:t xml:space="preserve"> </w:t>
      </w:r>
      <w:r>
        <w:rPr>
          <w:w w:val="99"/>
        </w:rPr>
        <w:t>on</w:t>
      </w:r>
      <w:r>
        <w:t xml:space="preserve"> </w:t>
      </w:r>
      <w:r>
        <w:rPr>
          <w:w w:val="99"/>
        </w:rPr>
        <w:t>weed</w:t>
      </w:r>
      <w:r>
        <w:t xml:space="preserve"> </w:t>
      </w:r>
      <w:r>
        <w:rPr>
          <w:w w:val="99"/>
        </w:rPr>
        <w:t>and not</w:t>
      </w:r>
      <w:r>
        <w:t xml:space="preserve"> </w:t>
      </w:r>
      <w:r>
        <w:rPr>
          <w:w w:val="99"/>
        </w:rPr>
        <w:t>on</w:t>
      </w:r>
      <w:r>
        <w:t xml:space="preserve"> </w:t>
      </w:r>
      <w:r>
        <w:rPr>
          <w:w w:val="99"/>
        </w:rPr>
        <w:t>the</w:t>
      </w:r>
      <w:r>
        <w:t xml:space="preserve"> </w:t>
      </w:r>
      <w:r>
        <w:rPr>
          <w:w w:val="99"/>
        </w:rPr>
        <w:t>crop</w:t>
      </w:r>
      <w:r>
        <w:t xml:space="preserve"> </w:t>
      </w:r>
      <w:r>
        <w:rPr>
          <w:w w:val="99"/>
        </w:rPr>
        <w:t>Which</w:t>
      </w:r>
      <w:r>
        <w:t xml:space="preserve"> </w:t>
      </w:r>
      <w:r>
        <w:rPr>
          <w:w w:val="99"/>
        </w:rPr>
        <w:t>will</w:t>
      </w:r>
      <w:r>
        <w:t xml:space="preserve"> </w:t>
      </w:r>
      <w:r>
        <w:rPr>
          <w:w w:val="99"/>
        </w:rPr>
        <w:t>reduce</w:t>
      </w:r>
      <w:r>
        <w:t xml:space="preserve"> </w:t>
      </w:r>
      <w:r>
        <w:rPr>
          <w:w w:val="99"/>
        </w:rPr>
        <w:t>the</w:t>
      </w:r>
      <w:r>
        <w:t xml:space="preserve"> </w:t>
      </w:r>
      <w:r>
        <w:rPr>
          <w:w w:val="99"/>
        </w:rPr>
        <w:t>mixing</w:t>
      </w:r>
      <w:r>
        <w:t xml:space="preserve"> </w:t>
      </w:r>
      <w:r>
        <w:rPr>
          <w:w w:val="99"/>
        </w:rPr>
        <w:t>problem</w:t>
      </w:r>
      <w:r>
        <w:t xml:space="preserve"> </w:t>
      </w:r>
      <w:r>
        <w:rPr>
          <w:w w:val="99"/>
        </w:rPr>
        <w:t>with</w:t>
      </w:r>
      <w:r>
        <w:t xml:space="preserve"> </w:t>
      </w:r>
      <w:r>
        <w:rPr>
          <w:w w:val="99"/>
        </w:rPr>
        <w:t>crops</w:t>
      </w:r>
      <w:r>
        <w:t xml:space="preserve"> </w:t>
      </w:r>
      <w:r>
        <w:rPr>
          <w:w w:val="99"/>
        </w:rPr>
        <w:t>and</w:t>
      </w:r>
      <w:r>
        <w:t xml:space="preserve"> </w:t>
      </w:r>
      <w:r>
        <w:rPr>
          <w:w w:val="99"/>
        </w:rPr>
        <w:t>reduce</w:t>
      </w:r>
      <w:r>
        <w:t xml:space="preserve"> </w:t>
      </w:r>
      <w:r>
        <w:rPr>
          <w:w w:val="99"/>
        </w:rPr>
        <w:t>the</w:t>
      </w:r>
      <w:r>
        <w:t xml:space="preserve"> </w:t>
      </w:r>
      <w:r>
        <w:rPr>
          <w:w w:val="99"/>
        </w:rPr>
        <w:t>waste</w:t>
      </w:r>
      <w:r>
        <w:t xml:space="preserve"> </w:t>
      </w:r>
      <w:r>
        <w:rPr>
          <w:w w:val="99"/>
        </w:rPr>
        <w:t>of</w:t>
      </w:r>
      <w:r>
        <w:t xml:space="preserve"> </w:t>
      </w:r>
      <w:r>
        <w:rPr>
          <w:w w:val="99"/>
        </w:rPr>
        <w:t>pesticides.</w:t>
      </w:r>
    </w:p>
    <w:p w14:paraId="58540D87" w14:textId="77777777" w:rsidR="007E5869" w:rsidRDefault="007E5869">
      <w:pPr>
        <w:spacing w:before="6" w:line="200" w:lineRule="exact"/>
      </w:pPr>
    </w:p>
    <w:p w14:paraId="2B97CE2F" w14:textId="77777777" w:rsidR="007E5869" w:rsidRDefault="00BC62D0">
      <w:pPr>
        <w:spacing w:line="290" w:lineRule="auto"/>
        <w:ind w:left="1663" w:right="630"/>
        <w:sectPr w:rsidR="007E5869">
          <w:headerReference w:type="default" r:id="rId7"/>
          <w:footerReference w:type="default" r:id="rId8"/>
          <w:type w:val="continuous"/>
          <w:pgSz w:w="12240" w:h="15840"/>
          <w:pgMar w:top="1460" w:right="940" w:bottom="280" w:left="0" w:header="271" w:footer="1251" w:gutter="0"/>
          <w:pgNumType w:start="1"/>
          <w:cols w:space="720"/>
        </w:sectPr>
      </w:pPr>
      <w:r>
        <w:rPr>
          <w:w w:val="99"/>
        </w:rPr>
        <w:t>This</w:t>
      </w:r>
      <w:r>
        <w:t xml:space="preserve"> </w:t>
      </w:r>
      <w:r>
        <w:rPr>
          <w:w w:val="99"/>
        </w:rPr>
        <w:t>internship</w:t>
      </w:r>
      <w:r>
        <w:t xml:space="preserve"> </w:t>
      </w:r>
      <w:r>
        <w:rPr>
          <w:w w:val="99"/>
        </w:rPr>
        <w:t>gave</w:t>
      </w:r>
      <w:r>
        <w:t xml:space="preserve"> </w:t>
      </w:r>
      <w:r>
        <w:rPr>
          <w:w w:val="99"/>
        </w:rPr>
        <w:t>me</w:t>
      </w:r>
      <w:r>
        <w:t xml:space="preserve"> </w:t>
      </w:r>
      <w:r>
        <w:rPr>
          <w:w w:val="99"/>
        </w:rPr>
        <w:t>a</w:t>
      </w:r>
      <w:r>
        <w:t xml:space="preserve"> </w:t>
      </w:r>
      <w:r>
        <w:rPr>
          <w:w w:val="99"/>
        </w:rPr>
        <w:t>very</w:t>
      </w:r>
      <w:r>
        <w:t xml:space="preserve"> </w:t>
      </w:r>
      <w:r>
        <w:rPr>
          <w:w w:val="99"/>
        </w:rPr>
        <w:t>good</w:t>
      </w:r>
      <w:r>
        <w:t xml:space="preserve"> </w:t>
      </w:r>
      <w:r>
        <w:rPr>
          <w:w w:val="99"/>
        </w:rPr>
        <w:t>opportunity</w:t>
      </w:r>
      <w:r>
        <w:t xml:space="preserve"> </w:t>
      </w:r>
      <w:r>
        <w:rPr>
          <w:w w:val="99"/>
        </w:rPr>
        <w:t>to</w:t>
      </w:r>
      <w:r>
        <w:t xml:space="preserve"> </w:t>
      </w:r>
      <w:r>
        <w:rPr>
          <w:w w:val="99"/>
        </w:rPr>
        <w:t>get</w:t>
      </w:r>
      <w:r>
        <w:t xml:space="preserve"> </w:t>
      </w:r>
      <w:r>
        <w:rPr>
          <w:w w:val="99"/>
        </w:rPr>
        <w:t>exposure</w:t>
      </w:r>
      <w:r>
        <w:t xml:space="preserve"> </w:t>
      </w:r>
      <w:r>
        <w:rPr>
          <w:w w:val="99"/>
        </w:rPr>
        <w:t>to</w:t>
      </w:r>
      <w:r>
        <w:t xml:space="preserve"> </w:t>
      </w:r>
      <w:r>
        <w:rPr>
          <w:w w:val="99"/>
        </w:rPr>
        <w:t>Industrial</w:t>
      </w:r>
      <w:r>
        <w:t xml:space="preserve"> </w:t>
      </w:r>
      <w:r>
        <w:rPr>
          <w:w w:val="99"/>
        </w:rPr>
        <w:t>problems</w:t>
      </w:r>
      <w:r>
        <w:t xml:space="preserve"> </w:t>
      </w:r>
      <w:r>
        <w:rPr>
          <w:w w:val="99"/>
        </w:rPr>
        <w:t>and</w:t>
      </w:r>
      <w:r>
        <w:t xml:space="preserve"> </w:t>
      </w:r>
      <w:r>
        <w:rPr>
          <w:w w:val="99"/>
        </w:rPr>
        <w:t>design/implement solution</w:t>
      </w:r>
      <w:r>
        <w:t xml:space="preserve"> </w:t>
      </w:r>
      <w:r>
        <w:rPr>
          <w:w w:val="99"/>
        </w:rPr>
        <w:t>for</w:t>
      </w:r>
      <w:r>
        <w:t xml:space="preserve"> </w:t>
      </w:r>
      <w:r>
        <w:rPr>
          <w:w w:val="99"/>
        </w:rPr>
        <w:t>that.</w:t>
      </w:r>
      <w:r>
        <w:t xml:space="preserve"> </w:t>
      </w:r>
      <w:r>
        <w:rPr>
          <w:w w:val="99"/>
        </w:rPr>
        <w:t>It</w:t>
      </w:r>
      <w:r>
        <w:t xml:space="preserve"> </w:t>
      </w:r>
      <w:r>
        <w:rPr>
          <w:w w:val="99"/>
        </w:rPr>
        <w:t>was</w:t>
      </w:r>
      <w:r>
        <w:t xml:space="preserve"> </w:t>
      </w:r>
      <w:r>
        <w:rPr>
          <w:w w:val="99"/>
        </w:rPr>
        <w:t>an</w:t>
      </w:r>
      <w:r>
        <w:t xml:space="preserve"> </w:t>
      </w:r>
      <w:r>
        <w:rPr>
          <w:w w:val="99"/>
        </w:rPr>
        <w:t>overall</w:t>
      </w:r>
      <w:r>
        <w:t xml:space="preserve"> </w:t>
      </w:r>
      <w:r>
        <w:rPr>
          <w:w w:val="99"/>
        </w:rPr>
        <w:t>great</w:t>
      </w:r>
      <w:r>
        <w:t xml:space="preserve"> </w:t>
      </w:r>
      <w:r>
        <w:rPr>
          <w:w w:val="99"/>
        </w:rPr>
        <w:t>experience</w:t>
      </w:r>
      <w:r>
        <w:t xml:space="preserve"> </w:t>
      </w:r>
      <w:r>
        <w:rPr>
          <w:w w:val="99"/>
        </w:rPr>
        <w:t>to</w:t>
      </w:r>
      <w:r>
        <w:t xml:space="preserve"> </w:t>
      </w:r>
      <w:r>
        <w:rPr>
          <w:w w:val="99"/>
        </w:rPr>
        <w:t>have</w:t>
      </w:r>
      <w:r>
        <w:t xml:space="preserve"> </w:t>
      </w:r>
      <w:r>
        <w:rPr>
          <w:w w:val="99"/>
        </w:rPr>
        <w:t>this</w:t>
      </w:r>
      <w:r>
        <w:t xml:space="preserve"> </w:t>
      </w:r>
      <w:r>
        <w:rPr>
          <w:w w:val="99"/>
        </w:rPr>
        <w:t>internship.</w:t>
      </w:r>
    </w:p>
    <w:p w14:paraId="79CDA841" w14:textId="77777777" w:rsidR="007E5869" w:rsidRDefault="007E5869">
      <w:pPr>
        <w:spacing w:before="17" w:line="220" w:lineRule="exact"/>
        <w:rPr>
          <w:sz w:val="22"/>
          <w:szCs w:val="22"/>
        </w:rPr>
      </w:pPr>
    </w:p>
    <w:p w14:paraId="61BCB4E1" w14:textId="77777777" w:rsidR="007E5869" w:rsidRDefault="00BC62D0">
      <w:pPr>
        <w:spacing w:before="28" w:line="260" w:lineRule="exact"/>
        <w:ind w:left="1440"/>
        <w:rPr>
          <w:sz w:val="24"/>
          <w:szCs w:val="24"/>
        </w:rPr>
      </w:pPr>
      <w:r>
        <w:rPr>
          <w:w w:val="99"/>
          <w:position w:val="-1"/>
          <w:sz w:val="24"/>
          <w:szCs w:val="24"/>
          <w:u w:val="single" w:color="000000"/>
        </w:rPr>
        <w:t>TABLE OF CONTENTS</w:t>
      </w:r>
    </w:p>
    <w:p w14:paraId="1F7411E7" w14:textId="77777777" w:rsidR="007E5869" w:rsidRDefault="007E5869">
      <w:pPr>
        <w:spacing w:before="14" w:line="220" w:lineRule="exact"/>
        <w:rPr>
          <w:sz w:val="22"/>
          <w:szCs w:val="22"/>
        </w:rPr>
      </w:pPr>
    </w:p>
    <w:p w14:paraId="42DF8F8D" w14:textId="77777777" w:rsidR="007E5869" w:rsidRDefault="00BC62D0">
      <w:pPr>
        <w:spacing w:before="32"/>
        <w:ind w:left="1440"/>
        <w:rPr>
          <w:sz w:val="22"/>
          <w:szCs w:val="22"/>
        </w:rPr>
      </w:pPr>
      <w:r>
        <w:rPr>
          <w:sz w:val="22"/>
          <w:szCs w:val="22"/>
        </w:rPr>
        <w:t>1      Preface ....................................................................................................................................................3</w:t>
      </w:r>
    </w:p>
    <w:p w14:paraId="1592FCC0" w14:textId="77777777" w:rsidR="007E5869" w:rsidRDefault="007E5869">
      <w:pPr>
        <w:spacing w:before="5" w:line="140" w:lineRule="exact"/>
        <w:rPr>
          <w:sz w:val="15"/>
          <w:szCs w:val="15"/>
        </w:rPr>
      </w:pPr>
    </w:p>
    <w:p w14:paraId="42F71423" w14:textId="77777777" w:rsidR="007E5869" w:rsidRDefault="00BC62D0">
      <w:pPr>
        <w:ind w:left="1440"/>
        <w:rPr>
          <w:sz w:val="22"/>
          <w:szCs w:val="22"/>
        </w:rPr>
      </w:pPr>
      <w:r>
        <w:rPr>
          <w:sz w:val="22"/>
          <w:szCs w:val="22"/>
        </w:rPr>
        <w:t>2      Introduction ............................................................................................................................................4</w:t>
      </w:r>
    </w:p>
    <w:p w14:paraId="1BCC5A02" w14:textId="77777777" w:rsidR="007E5869" w:rsidRDefault="007E5869">
      <w:pPr>
        <w:spacing w:before="7" w:line="140" w:lineRule="exact"/>
        <w:rPr>
          <w:sz w:val="15"/>
          <w:szCs w:val="15"/>
        </w:rPr>
      </w:pPr>
    </w:p>
    <w:p w14:paraId="09A5C9A9" w14:textId="77777777" w:rsidR="007E5869" w:rsidRDefault="00BC62D0">
      <w:pPr>
        <w:ind w:left="1661"/>
        <w:rPr>
          <w:sz w:val="22"/>
          <w:szCs w:val="22"/>
        </w:rPr>
      </w:pPr>
      <w:r>
        <w:rPr>
          <w:sz w:val="22"/>
          <w:szCs w:val="22"/>
        </w:rPr>
        <w:t>2.1    About UniConverge Technologies Pvt Ltd .........................................................................................4</w:t>
      </w:r>
    </w:p>
    <w:p w14:paraId="3835FE16" w14:textId="77777777" w:rsidR="007E5869" w:rsidRDefault="007E5869">
      <w:pPr>
        <w:spacing w:before="5" w:line="140" w:lineRule="exact"/>
        <w:rPr>
          <w:sz w:val="15"/>
          <w:szCs w:val="15"/>
        </w:rPr>
      </w:pPr>
    </w:p>
    <w:p w14:paraId="0A61537C" w14:textId="77777777" w:rsidR="007E5869" w:rsidRDefault="00BC62D0">
      <w:pPr>
        <w:ind w:left="1661"/>
        <w:rPr>
          <w:sz w:val="22"/>
          <w:szCs w:val="22"/>
        </w:rPr>
      </w:pPr>
      <w:r>
        <w:rPr>
          <w:sz w:val="22"/>
          <w:szCs w:val="22"/>
        </w:rPr>
        <w:t>2.2    About upskill Campus ........................................................................................................................8</w:t>
      </w:r>
    </w:p>
    <w:p w14:paraId="52CC6615" w14:textId="77777777" w:rsidR="007E5869" w:rsidRDefault="007E5869">
      <w:pPr>
        <w:spacing w:before="5" w:line="140" w:lineRule="exact"/>
        <w:rPr>
          <w:sz w:val="15"/>
          <w:szCs w:val="15"/>
        </w:rPr>
      </w:pPr>
    </w:p>
    <w:p w14:paraId="067509A7" w14:textId="77777777" w:rsidR="007E5869" w:rsidRDefault="00BC62D0">
      <w:pPr>
        <w:ind w:left="1661"/>
        <w:rPr>
          <w:sz w:val="22"/>
          <w:szCs w:val="22"/>
        </w:rPr>
      </w:pPr>
      <w:r>
        <w:rPr>
          <w:sz w:val="22"/>
          <w:szCs w:val="22"/>
        </w:rPr>
        <w:t>2.3    Objective..........................................................................................................................................10</w:t>
      </w:r>
    </w:p>
    <w:p w14:paraId="52FFECDC" w14:textId="77777777" w:rsidR="007E5869" w:rsidRDefault="007E5869">
      <w:pPr>
        <w:spacing w:before="7" w:line="140" w:lineRule="exact"/>
        <w:rPr>
          <w:sz w:val="15"/>
          <w:szCs w:val="15"/>
        </w:rPr>
      </w:pPr>
    </w:p>
    <w:p w14:paraId="3F2E9FAB" w14:textId="77777777" w:rsidR="007E5869" w:rsidRDefault="00BC62D0">
      <w:pPr>
        <w:ind w:left="1661"/>
        <w:rPr>
          <w:sz w:val="22"/>
          <w:szCs w:val="22"/>
        </w:rPr>
      </w:pPr>
      <w:r>
        <w:rPr>
          <w:sz w:val="22"/>
          <w:szCs w:val="22"/>
        </w:rPr>
        <w:t>2.4    Reference.........................................................................................................................................10</w:t>
      </w:r>
    </w:p>
    <w:p w14:paraId="7AB04499" w14:textId="77777777" w:rsidR="007E5869" w:rsidRDefault="007E5869">
      <w:pPr>
        <w:spacing w:before="5" w:line="140" w:lineRule="exact"/>
        <w:rPr>
          <w:sz w:val="15"/>
          <w:szCs w:val="15"/>
        </w:rPr>
      </w:pPr>
    </w:p>
    <w:p w14:paraId="5744ADD9" w14:textId="77777777" w:rsidR="007E5869" w:rsidRDefault="00BC62D0">
      <w:pPr>
        <w:ind w:left="1661"/>
        <w:rPr>
          <w:sz w:val="22"/>
          <w:szCs w:val="22"/>
        </w:rPr>
      </w:pPr>
      <w:r>
        <w:rPr>
          <w:sz w:val="22"/>
          <w:szCs w:val="22"/>
        </w:rPr>
        <w:t>2.5    Glossary............................................................................................................................................10</w:t>
      </w:r>
    </w:p>
    <w:p w14:paraId="00CE38E0" w14:textId="77777777" w:rsidR="007E5869" w:rsidRDefault="007E5869">
      <w:pPr>
        <w:spacing w:before="5" w:line="140" w:lineRule="exact"/>
        <w:rPr>
          <w:sz w:val="15"/>
          <w:szCs w:val="15"/>
        </w:rPr>
      </w:pPr>
    </w:p>
    <w:p w14:paraId="02689117" w14:textId="77777777" w:rsidR="007E5869" w:rsidRDefault="00BC62D0">
      <w:pPr>
        <w:ind w:left="1440"/>
        <w:rPr>
          <w:sz w:val="22"/>
          <w:szCs w:val="22"/>
        </w:rPr>
      </w:pPr>
      <w:r>
        <w:rPr>
          <w:sz w:val="22"/>
          <w:szCs w:val="22"/>
        </w:rPr>
        <w:t>3      Problem Statement...............................................................................................................................11</w:t>
      </w:r>
    </w:p>
    <w:p w14:paraId="0092DD2D" w14:textId="77777777" w:rsidR="007E5869" w:rsidRDefault="007E5869">
      <w:pPr>
        <w:spacing w:before="7" w:line="140" w:lineRule="exact"/>
        <w:rPr>
          <w:sz w:val="15"/>
          <w:szCs w:val="15"/>
        </w:rPr>
      </w:pPr>
    </w:p>
    <w:p w14:paraId="1D3BC0B5" w14:textId="77777777" w:rsidR="007E5869" w:rsidRDefault="00BC62D0">
      <w:pPr>
        <w:ind w:left="1440"/>
        <w:rPr>
          <w:sz w:val="22"/>
          <w:szCs w:val="22"/>
        </w:rPr>
      </w:pPr>
      <w:r>
        <w:rPr>
          <w:sz w:val="22"/>
          <w:szCs w:val="22"/>
        </w:rPr>
        <w:t>4      Existing and Proposed solution.............................................................................................................12</w:t>
      </w:r>
    </w:p>
    <w:p w14:paraId="185C912E" w14:textId="77777777" w:rsidR="007E5869" w:rsidRDefault="007E5869">
      <w:pPr>
        <w:spacing w:before="5" w:line="140" w:lineRule="exact"/>
        <w:rPr>
          <w:sz w:val="15"/>
          <w:szCs w:val="15"/>
        </w:rPr>
      </w:pPr>
    </w:p>
    <w:p w14:paraId="323A5423" w14:textId="77777777" w:rsidR="007E5869" w:rsidRDefault="00BC62D0">
      <w:pPr>
        <w:ind w:left="1440"/>
        <w:rPr>
          <w:sz w:val="22"/>
          <w:szCs w:val="22"/>
        </w:rPr>
      </w:pPr>
      <w:r>
        <w:rPr>
          <w:sz w:val="22"/>
          <w:szCs w:val="22"/>
        </w:rPr>
        <w:t>5      Proposed Design/ Model ......................................................................................................................13</w:t>
      </w:r>
    </w:p>
    <w:p w14:paraId="02BA8A50" w14:textId="77777777" w:rsidR="007E5869" w:rsidRDefault="007E5869">
      <w:pPr>
        <w:spacing w:before="5" w:line="140" w:lineRule="exact"/>
        <w:rPr>
          <w:sz w:val="15"/>
          <w:szCs w:val="15"/>
        </w:rPr>
      </w:pPr>
    </w:p>
    <w:p w14:paraId="4958D4C0" w14:textId="77777777" w:rsidR="007E5869" w:rsidRDefault="00BC62D0">
      <w:pPr>
        <w:ind w:left="1661"/>
        <w:rPr>
          <w:sz w:val="22"/>
          <w:szCs w:val="22"/>
        </w:rPr>
      </w:pPr>
      <w:r>
        <w:rPr>
          <w:sz w:val="22"/>
          <w:szCs w:val="22"/>
        </w:rPr>
        <w:t>5.1    High Level Diagram (if applicable) ...................................................................................................13</w:t>
      </w:r>
    </w:p>
    <w:p w14:paraId="6FE695FD" w14:textId="77777777" w:rsidR="007E5869" w:rsidRDefault="007E5869">
      <w:pPr>
        <w:spacing w:before="7" w:line="140" w:lineRule="exact"/>
        <w:rPr>
          <w:sz w:val="15"/>
          <w:szCs w:val="15"/>
        </w:rPr>
      </w:pPr>
    </w:p>
    <w:p w14:paraId="7C1507F6" w14:textId="77777777" w:rsidR="007E5869" w:rsidRDefault="00BC62D0">
      <w:pPr>
        <w:ind w:left="1661"/>
        <w:rPr>
          <w:sz w:val="22"/>
          <w:szCs w:val="22"/>
        </w:rPr>
      </w:pPr>
      <w:r>
        <w:rPr>
          <w:sz w:val="22"/>
          <w:szCs w:val="22"/>
        </w:rPr>
        <w:t>5.2    Low Level Diagram (if applicable) ....................................................................................................14</w:t>
      </w:r>
    </w:p>
    <w:p w14:paraId="4DDF6EB7" w14:textId="77777777" w:rsidR="007E5869" w:rsidRDefault="007E5869">
      <w:pPr>
        <w:spacing w:before="5" w:line="140" w:lineRule="exact"/>
        <w:rPr>
          <w:sz w:val="15"/>
          <w:szCs w:val="15"/>
        </w:rPr>
      </w:pPr>
    </w:p>
    <w:p w14:paraId="0FA7302F" w14:textId="77777777" w:rsidR="007E5869" w:rsidRDefault="00BC62D0">
      <w:pPr>
        <w:ind w:left="1661"/>
        <w:rPr>
          <w:sz w:val="22"/>
          <w:szCs w:val="22"/>
        </w:rPr>
      </w:pPr>
      <w:r>
        <w:rPr>
          <w:sz w:val="22"/>
          <w:szCs w:val="22"/>
        </w:rPr>
        <w:t>5.3    Interfaces (if applicable) ..................................................................................................................14</w:t>
      </w:r>
    </w:p>
    <w:p w14:paraId="1BF03C6A" w14:textId="77777777" w:rsidR="007E5869" w:rsidRDefault="007E5869">
      <w:pPr>
        <w:spacing w:before="5" w:line="140" w:lineRule="exact"/>
        <w:rPr>
          <w:sz w:val="15"/>
          <w:szCs w:val="15"/>
        </w:rPr>
      </w:pPr>
    </w:p>
    <w:p w14:paraId="6A4A70F8" w14:textId="77777777" w:rsidR="007E5869" w:rsidRDefault="00BC62D0">
      <w:pPr>
        <w:ind w:left="1440"/>
        <w:rPr>
          <w:sz w:val="22"/>
          <w:szCs w:val="22"/>
        </w:rPr>
      </w:pPr>
      <w:r>
        <w:rPr>
          <w:sz w:val="22"/>
          <w:szCs w:val="22"/>
        </w:rPr>
        <w:t>6      Performance Test..................................................................................................................................15</w:t>
      </w:r>
    </w:p>
    <w:p w14:paraId="44DCB85B" w14:textId="77777777" w:rsidR="007E5869" w:rsidRDefault="007E5869">
      <w:pPr>
        <w:spacing w:before="7" w:line="140" w:lineRule="exact"/>
        <w:rPr>
          <w:sz w:val="15"/>
          <w:szCs w:val="15"/>
        </w:rPr>
      </w:pPr>
    </w:p>
    <w:p w14:paraId="629941DD" w14:textId="77777777" w:rsidR="007E5869" w:rsidRDefault="00BC62D0">
      <w:pPr>
        <w:ind w:left="1661"/>
        <w:rPr>
          <w:sz w:val="22"/>
          <w:szCs w:val="22"/>
        </w:rPr>
      </w:pPr>
      <w:r>
        <w:rPr>
          <w:sz w:val="22"/>
          <w:szCs w:val="22"/>
        </w:rPr>
        <w:t>6.1    Test Plan/ Test Cases .......................................................................................................................15</w:t>
      </w:r>
    </w:p>
    <w:p w14:paraId="2C80AE14" w14:textId="77777777" w:rsidR="007E5869" w:rsidRDefault="007E5869">
      <w:pPr>
        <w:spacing w:before="5" w:line="140" w:lineRule="exact"/>
        <w:rPr>
          <w:sz w:val="15"/>
          <w:szCs w:val="15"/>
        </w:rPr>
      </w:pPr>
    </w:p>
    <w:p w14:paraId="5FA2F33B" w14:textId="77777777" w:rsidR="007E5869" w:rsidRDefault="00BC62D0">
      <w:pPr>
        <w:ind w:left="1661"/>
        <w:rPr>
          <w:sz w:val="22"/>
          <w:szCs w:val="22"/>
        </w:rPr>
      </w:pPr>
      <w:r>
        <w:rPr>
          <w:sz w:val="22"/>
          <w:szCs w:val="22"/>
        </w:rPr>
        <w:t>6.2    Test Procedure.................................................................................................................................15</w:t>
      </w:r>
    </w:p>
    <w:p w14:paraId="095A0098" w14:textId="77777777" w:rsidR="007E5869" w:rsidRDefault="007E5869">
      <w:pPr>
        <w:spacing w:before="7" w:line="140" w:lineRule="exact"/>
        <w:rPr>
          <w:sz w:val="15"/>
          <w:szCs w:val="15"/>
        </w:rPr>
      </w:pPr>
    </w:p>
    <w:p w14:paraId="5CD578BF" w14:textId="77777777" w:rsidR="007E5869" w:rsidRDefault="00BC62D0">
      <w:pPr>
        <w:ind w:left="1661"/>
        <w:rPr>
          <w:sz w:val="22"/>
          <w:szCs w:val="22"/>
        </w:rPr>
      </w:pPr>
      <w:r>
        <w:rPr>
          <w:sz w:val="22"/>
          <w:szCs w:val="22"/>
        </w:rPr>
        <w:t>6.3    Performance Outcome ....................................................................................................................15</w:t>
      </w:r>
    </w:p>
    <w:p w14:paraId="048613B4" w14:textId="77777777" w:rsidR="007E5869" w:rsidRDefault="007E5869">
      <w:pPr>
        <w:spacing w:before="5" w:line="140" w:lineRule="exact"/>
        <w:rPr>
          <w:sz w:val="15"/>
          <w:szCs w:val="15"/>
        </w:rPr>
      </w:pPr>
    </w:p>
    <w:p w14:paraId="26AE8B7A" w14:textId="77777777" w:rsidR="007E5869" w:rsidRDefault="00BC62D0">
      <w:pPr>
        <w:ind w:left="1440"/>
        <w:rPr>
          <w:sz w:val="22"/>
          <w:szCs w:val="22"/>
        </w:rPr>
      </w:pPr>
      <w:r>
        <w:rPr>
          <w:sz w:val="22"/>
          <w:szCs w:val="22"/>
        </w:rPr>
        <w:t>7      My learnings..........................................................................................................................................16</w:t>
      </w:r>
    </w:p>
    <w:p w14:paraId="11298BCF" w14:textId="77777777" w:rsidR="007E5869" w:rsidRDefault="007E5869">
      <w:pPr>
        <w:spacing w:before="5" w:line="140" w:lineRule="exact"/>
        <w:rPr>
          <w:sz w:val="15"/>
          <w:szCs w:val="15"/>
        </w:rPr>
      </w:pPr>
    </w:p>
    <w:p w14:paraId="01E5386E" w14:textId="77777777" w:rsidR="007E5869" w:rsidRDefault="00BC62D0">
      <w:pPr>
        <w:ind w:left="1440"/>
        <w:rPr>
          <w:sz w:val="22"/>
          <w:szCs w:val="22"/>
        </w:rPr>
        <w:sectPr w:rsidR="007E5869">
          <w:pgSz w:w="12240" w:h="15840"/>
          <w:pgMar w:top="1460" w:right="940" w:bottom="280" w:left="0" w:header="271" w:footer="1251" w:gutter="0"/>
          <w:cols w:space="720"/>
        </w:sectPr>
      </w:pPr>
      <w:r>
        <w:rPr>
          <w:sz w:val="22"/>
          <w:szCs w:val="22"/>
        </w:rPr>
        <w:t>8      Future work scope ................................................................................................................................17</w:t>
      </w:r>
    </w:p>
    <w:p w14:paraId="51B2783A" w14:textId="77777777" w:rsidR="007E5869" w:rsidRDefault="007E5869">
      <w:pPr>
        <w:spacing w:before="18" w:line="220" w:lineRule="exact"/>
        <w:rPr>
          <w:sz w:val="22"/>
          <w:szCs w:val="22"/>
        </w:rPr>
      </w:pPr>
    </w:p>
    <w:p w14:paraId="46BB1F9D" w14:textId="1C4F3DEB" w:rsidR="007E5869" w:rsidRPr="00B05684" w:rsidRDefault="00BC62D0" w:rsidP="00572BD1">
      <w:pPr>
        <w:pStyle w:val="ListParagraph"/>
        <w:numPr>
          <w:ilvl w:val="0"/>
          <w:numId w:val="2"/>
        </w:numPr>
        <w:spacing w:before="24"/>
        <w:rPr>
          <w:b/>
          <w:bCs/>
          <w:sz w:val="28"/>
          <w:szCs w:val="28"/>
        </w:rPr>
      </w:pPr>
      <w:r w:rsidRPr="00B05684">
        <w:rPr>
          <w:b/>
          <w:bCs/>
          <w:sz w:val="28"/>
          <w:szCs w:val="28"/>
        </w:rPr>
        <w:t>Preface</w:t>
      </w:r>
      <w:r w:rsidR="00B05684">
        <w:rPr>
          <w:b/>
          <w:bCs/>
          <w:sz w:val="28"/>
          <w:szCs w:val="28"/>
        </w:rPr>
        <w:t xml:space="preserve"> :</w:t>
      </w:r>
    </w:p>
    <w:p w14:paraId="4636B4BF" w14:textId="77777777" w:rsidR="00572BD1" w:rsidRPr="00572BD1" w:rsidRDefault="00572BD1" w:rsidP="00572BD1">
      <w:pPr>
        <w:pStyle w:val="ListParagraph"/>
        <w:spacing w:before="24"/>
        <w:ind w:left="1860"/>
        <w:rPr>
          <w:sz w:val="28"/>
          <w:szCs w:val="28"/>
        </w:rPr>
      </w:pPr>
    </w:p>
    <w:p w14:paraId="13B8B303" w14:textId="35049543" w:rsidR="007E5869" w:rsidRDefault="00BC62D0">
      <w:pPr>
        <w:spacing w:before="3" w:line="293" w:lineRule="auto"/>
        <w:ind w:left="1440" w:right="412"/>
        <w:rPr>
          <w:sz w:val="22"/>
          <w:szCs w:val="22"/>
        </w:rPr>
      </w:pPr>
      <w:r>
        <w:rPr>
          <w:sz w:val="22"/>
          <w:szCs w:val="22"/>
        </w:rPr>
        <w:t>I started the project “</w:t>
      </w:r>
      <w:r w:rsidR="00572BD1">
        <w:rPr>
          <w:sz w:val="22"/>
          <w:szCs w:val="22"/>
        </w:rPr>
        <w:t>Quality Prediction in a Mining Process</w:t>
      </w:r>
      <w:r>
        <w:rPr>
          <w:sz w:val="22"/>
          <w:szCs w:val="22"/>
        </w:rPr>
        <w:t>” by first analyzing the dataset. The dataset access was the tricky part since it was given in YOLO format. After that I trained my ML model to differentiate between crops and weed. I used a CNN model to extract the relevant features fr</w:t>
      </w:r>
      <w:r w:rsidR="00572BD1">
        <w:rPr>
          <w:sz w:val="22"/>
          <w:szCs w:val="22"/>
        </w:rPr>
        <w:t>om the image dataset. Finally, t</w:t>
      </w:r>
      <w:r>
        <w:rPr>
          <w:sz w:val="22"/>
          <w:szCs w:val="22"/>
        </w:rPr>
        <w:t>he trained ML model was able to classify the test images accurately.</w:t>
      </w:r>
    </w:p>
    <w:p w14:paraId="2FB83FED" w14:textId="77777777" w:rsidR="007E5869" w:rsidRDefault="007E5869">
      <w:pPr>
        <w:spacing w:before="2" w:line="200" w:lineRule="exact"/>
      </w:pPr>
    </w:p>
    <w:p w14:paraId="4A7925AA" w14:textId="77777777" w:rsidR="007E5869" w:rsidRDefault="00BC62D0">
      <w:pPr>
        <w:spacing w:line="293" w:lineRule="auto"/>
        <w:ind w:left="1440" w:right="575"/>
        <w:rPr>
          <w:sz w:val="22"/>
          <w:szCs w:val="22"/>
        </w:rPr>
      </w:pPr>
      <w:r>
        <w:rPr>
          <w:sz w:val="22"/>
          <w:szCs w:val="22"/>
        </w:rPr>
        <w:t>This Internship helped in my personal growth and helped me identify what areas I am good at and what areas do I need to improve upon. Internship are a critical step in one’s career.</w:t>
      </w:r>
    </w:p>
    <w:p w14:paraId="24A6B7F0" w14:textId="77777777" w:rsidR="007E5869" w:rsidRDefault="007E5869">
      <w:pPr>
        <w:spacing w:before="1" w:line="200" w:lineRule="exact"/>
      </w:pPr>
    </w:p>
    <w:p w14:paraId="2AEB291D" w14:textId="77777777" w:rsidR="007E5869" w:rsidRDefault="00BC62D0">
      <w:pPr>
        <w:spacing w:line="293" w:lineRule="auto"/>
        <w:ind w:left="1440" w:right="584"/>
        <w:jc w:val="both"/>
        <w:rPr>
          <w:sz w:val="22"/>
          <w:szCs w:val="22"/>
        </w:rPr>
      </w:pPr>
      <w:r>
        <w:rPr>
          <w:sz w:val="22"/>
          <w:szCs w:val="22"/>
        </w:rPr>
        <w:t>My project was about Detecting crops from weed which will create a system that only sprays pesticides on weed and not on the crop Which will reduce the mixing problem with crops and reduce the waste of pesticides.</w:t>
      </w:r>
    </w:p>
    <w:p w14:paraId="1A94F67C" w14:textId="77777777" w:rsidR="007E5869" w:rsidRDefault="007E5869">
      <w:pPr>
        <w:spacing w:before="1" w:line="200" w:lineRule="exact"/>
      </w:pPr>
    </w:p>
    <w:p w14:paraId="5FC0A852" w14:textId="77777777" w:rsidR="007E5869" w:rsidRDefault="00BC62D0">
      <w:pPr>
        <w:spacing w:line="291" w:lineRule="auto"/>
        <w:ind w:left="1440" w:right="521"/>
        <w:rPr>
          <w:sz w:val="22"/>
          <w:szCs w:val="22"/>
        </w:rPr>
      </w:pPr>
      <w:r>
        <w:rPr>
          <w:sz w:val="22"/>
          <w:szCs w:val="22"/>
        </w:rPr>
        <w:t>This was a golden opportunity given to me by Uni-Convergence-Technology ltd. (UCT/USC). I was able to fully develop my skills and could complete the tasks successfully.</w:t>
      </w:r>
    </w:p>
    <w:p w14:paraId="7D06313F" w14:textId="77777777" w:rsidR="007E5869" w:rsidRDefault="007E5869">
      <w:pPr>
        <w:spacing w:before="4" w:line="200" w:lineRule="exact"/>
      </w:pPr>
    </w:p>
    <w:p w14:paraId="719C2775" w14:textId="77777777" w:rsidR="007E5869" w:rsidRDefault="00BC62D0">
      <w:pPr>
        <w:spacing w:line="293" w:lineRule="auto"/>
        <w:ind w:left="1440" w:right="928"/>
        <w:rPr>
          <w:sz w:val="22"/>
          <w:szCs w:val="22"/>
        </w:rPr>
      </w:pPr>
      <w:r>
        <w:rPr>
          <w:sz w:val="22"/>
          <w:szCs w:val="22"/>
        </w:rPr>
        <w:t>The Program was planned very meticulously. The course allowed me to improve upon my skills. The program organizers gave us clear schedule which helped keep my reports on tracks.</w:t>
      </w:r>
    </w:p>
    <w:p w14:paraId="0EA2B129" w14:textId="77777777" w:rsidR="007E5869" w:rsidRDefault="007E5869">
      <w:pPr>
        <w:spacing w:before="8" w:line="180" w:lineRule="exact"/>
        <w:rPr>
          <w:sz w:val="19"/>
          <w:szCs w:val="19"/>
        </w:rPr>
      </w:pPr>
    </w:p>
    <w:p w14:paraId="12733CE7" w14:textId="77777777" w:rsidR="007E5869" w:rsidRDefault="002966F7">
      <w:pPr>
        <w:ind w:left="1440"/>
      </w:pPr>
      <w:r>
        <w:pict w14:anchorId="619713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8pt;height:181.8pt">
            <v:imagedata r:id="rId9" o:title=""/>
          </v:shape>
        </w:pict>
      </w:r>
    </w:p>
    <w:p w14:paraId="69F41693" w14:textId="77777777" w:rsidR="007E5869" w:rsidRDefault="007E5869">
      <w:pPr>
        <w:spacing w:before="3" w:line="240" w:lineRule="exact"/>
        <w:rPr>
          <w:sz w:val="24"/>
          <w:szCs w:val="24"/>
        </w:rPr>
      </w:pPr>
    </w:p>
    <w:p w14:paraId="5412E922" w14:textId="77777777" w:rsidR="007E5869" w:rsidRDefault="00BC62D0">
      <w:pPr>
        <w:spacing w:line="293" w:lineRule="auto"/>
        <w:ind w:left="1440" w:right="428"/>
        <w:rPr>
          <w:sz w:val="22"/>
          <w:szCs w:val="22"/>
        </w:rPr>
      </w:pPr>
      <w:r>
        <w:rPr>
          <w:sz w:val="22"/>
          <w:szCs w:val="22"/>
        </w:rPr>
        <w:t>This internship contributed to my learning significantly. It helped me grow in a professional as well as in a personal way. I became more proficient in my field of study i.e., Data Science and Machine Learning.</w:t>
      </w:r>
    </w:p>
    <w:p w14:paraId="74868E1F" w14:textId="77777777" w:rsidR="007E5869" w:rsidRDefault="007E5869">
      <w:pPr>
        <w:spacing w:before="1" w:line="200" w:lineRule="exact"/>
      </w:pPr>
    </w:p>
    <w:p w14:paraId="6907341E" w14:textId="77777777" w:rsidR="007E5869" w:rsidRDefault="00BC62D0">
      <w:pPr>
        <w:spacing w:line="291" w:lineRule="auto"/>
        <w:ind w:left="1440" w:right="441"/>
        <w:rPr>
          <w:sz w:val="22"/>
          <w:szCs w:val="22"/>
        </w:rPr>
      </w:pPr>
      <w:r>
        <w:rPr>
          <w:sz w:val="22"/>
          <w:szCs w:val="22"/>
        </w:rPr>
        <w:t>I thank all my co-mentors and the internship organizer for giving me this opportunity to work on my skills and help me in my career growth.</w:t>
      </w:r>
    </w:p>
    <w:p w14:paraId="546762A6" w14:textId="77777777" w:rsidR="007E5869" w:rsidRDefault="007E5869">
      <w:pPr>
        <w:spacing w:before="4" w:line="200" w:lineRule="exact"/>
      </w:pPr>
    </w:p>
    <w:p w14:paraId="1D406EE5" w14:textId="77777777" w:rsidR="007E5869" w:rsidRDefault="00BC62D0">
      <w:pPr>
        <w:spacing w:line="293" w:lineRule="auto"/>
        <w:ind w:left="1440" w:right="517"/>
        <w:rPr>
          <w:sz w:val="22"/>
          <w:szCs w:val="22"/>
        </w:rPr>
        <w:sectPr w:rsidR="007E5869">
          <w:pgSz w:w="12240" w:h="15840"/>
          <w:pgMar w:top="1460" w:right="940" w:bottom="280" w:left="0" w:header="271" w:footer="1251" w:gutter="0"/>
          <w:cols w:space="720"/>
        </w:sectPr>
      </w:pPr>
      <w:r>
        <w:rPr>
          <w:sz w:val="22"/>
          <w:szCs w:val="22"/>
        </w:rPr>
        <w:t>I thereby give small advice to all my juniors and peers that no matter how tough it gets to manage your time to complete all the weekly assignments, keep working hard and do not give up. Since the result will be very fruitful.</w:t>
      </w:r>
    </w:p>
    <w:p w14:paraId="4BEB12F2" w14:textId="77777777" w:rsidR="007E5869" w:rsidRDefault="007E5869">
      <w:pPr>
        <w:spacing w:before="18" w:line="220" w:lineRule="exact"/>
        <w:rPr>
          <w:sz w:val="22"/>
          <w:szCs w:val="22"/>
        </w:rPr>
      </w:pPr>
    </w:p>
    <w:p w14:paraId="144299E5" w14:textId="5A990F56" w:rsidR="007E5869" w:rsidRPr="00B05684" w:rsidRDefault="00BC62D0">
      <w:pPr>
        <w:spacing w:before="24"/>
        <w:ind w:left="1440"/>
        <w:rPr>
          <w:b/>
          <w:bCs/>
          <w:sz w:val="28"/>
          <w:szCs w:val="28"/>
        </w:rPr>
      </w:pPr>
      <w:r w:rsidRPr="00B05684">
        <w:rPr>
          <w:b/>
          <w:bCs/>
          <w:sz w:val="28"/>
          <w:szCs w:val="28"/>
        </w:rPr>
        <w:t>2    Introduction</w:t>
      </w:r>
      <w:r w:rsidR="00B05684">
        <w:rPr>
          <w:b/>
          <w:bCs/>
          <w:sz w:val="28"/>
          <w:szCs w:val="28"/>
        </w:rPr>
        <w:t xml:space="preserve"> :</w:t>
      </w:r>
    </w:p>
    <w:p w14:paraId="5A16A0B6" w14:textId="77777777" w:rsidR="007E5869" w:rsidRDefault="007E5869">
      <w:pPr>
        <w:spacing w:before="7" w:line="200" w:lineRule="exact"/>
      </w:pPr>
    </w:p>
    <w:p w14:paraId="31203AA3" w14:textId="77777777" w:rsidR="007E5869" w:rsidRDefault="00BC62D0">
      <w:pPr>
        <w:ind w:left="1440"/>
        <w:rPr>
          <w:sz w:val="24"/>
          <w:szCs w:val="24"/>
        </w:rPr>
      </w:pPr>
      <w:r>
        <w:rPr>
          <w:w w:val="99"/>
          <w:sz w:val="24"/>
          <w:szCs w:val="24"/>
        </w:rPr>
        <w:t>2.1</w:t>
      </w:r>
      <w:r>
        <w:rPr>
          <w:sz w:val="24"/>
          <w:szCs w:val="24"/>
        </w:rPr>
        <w:t xml:space="preserve">    </w:t>
      </w:r>
      <w:r>
        <w:rPr>
          <w:w w:val="99"/>
          <w:sz w:val="24"/>
          <w:szCs w:val="24"/>
        </w:rPr>
        <w:t>About</w:t>
      </w:r>
      <w:r>
        <w:rPr>
          <w:sz w:val="24"/>
          <w:szCs w:val="24"/>
        </w:rPr>
        <w:t xml:space="preserve"> </w:t>
      </w:r>
      <w:r>
        <w:rPr>
          <w:w w:val="99"/>
          <w:sz w:val="24"/>
          <w:szCs w:val="24"/>
        </w:rPr>
        <w:t>UniConverge</w:t>
      </w:r>
      <w:r>
        <w:rPr>
          <w:sz w:val="24"/>
          <w:szCs w:val="24"/>
        </w:rPr>
        <w:t xml:space="preserve"> </w:t>
      </w:r>
      <w:r>
        <w:rPr>
          <w:w w:val="99"/>
          <w:sz w:val="24"/>
          <w:szCs w:val="24"/>
        </w:rPr>
        <w:t>Technologies</w:t>
      </w:r>
      <w:r>
        <w:rPr>
          <w:sz w:val="24"/>
          <w:szCs w:val="24"/>
        </w:rPr>
        <w:t xml:space="preserve"> </w:t>
      </w:r>
      <w:r>
        <w:rPr>
          <w:w w:val="99"/>
          <w:sz w:val="24"/>
          <w:szCs w:val="24"/>
        </w:rPr>
        <w:t>Pvt</w:t>
      </w:r>
      <w:r>
        <w:rPr>
          <w:sz w:val="24"/>
          <w:szCs w:val="24"/>
        </w:rPr>
        <w:t xml:space="preserve"> </w:t>
      </w:r>
      <w:r>
        <w:rPr>
          <w:w w:val="99"/>
          <w:sz w:val="24"/>
          <w:szCs w:val="24"/>
        </w:rPr>
        <w:t>Ltd</w:t>
      </w:r>
    </w:p>
    <w:p w14:paraId="3C7654DC" w14:textId="77777777" w:rsidR="007E5869" w:rsidRDefault="007E5869">
      <w:pPr>
        <w:spacing w:before="19" w:line="220" w:lineRule="exact"/>
        <w:rPr>
          <w:sz w:val="22"/>
          <w:szCs w:val="22"/>
        </w:rPr>
      </w:pPr>
    </w:p>
    <w:p w14:paraId="22A24701" w14:textId="77777777" w:rsidR="007E5869" w:rsidRDefault="00BC62D0">
      <w:pPr>
        <w:spacing w:line="293" w:lineRule="auto"/>
        <w:ind w:left="1440" w:right="720"/>
        <w:rPr>
          <w:sz w:val="22"/>
          <w:szCs w:val="22"/>
        </w:rPr>
      </w:pPr>
      <w:r>
        <w:rPr>
          <w:sz w:val="22"/>
          <w:szCs w:val="22"/>
        </w:rPr>
        <w:t>A company established in 2013 and working in Digital Transformation domain and providing Industrial solutions with prime focus on sustainability and RoI.</w:t>
      </w:r>
    </w:p>
    <w:p w14:paraId="468AA4FD" w14:textId="77777777" w:rsidR="007E5869" w:rsidRDefault="007E5869">
      <w:pPr>
        <w:spacing w:before="1" w:line="200" w:lineRule="exact"/>
      </w:pPr>
    </w:p>
    <w:p w14:paraId="4FE85D85" w14:textId="3A1036FB" w:rsidR="007E5869" w:rsidRDefault="00BC62D0">
      <w:pPr>
        <w:spacing w:line="292" w:lineRule="auto"/>
        <w:ind w:left="1440" w:right="430"/>
        <w:rPr>
          <w:sz w:val="22"/>
          <w:szCs w:val="22"/>
        </w:rPr>
      </w:pPr>
      <w:r>
        <w:rPr>
          <w:sz w:val="22"/>
          <w:szCs w:val="22"/>
        </w:rPr>
        <w:t>For developing its products and solutions it is leveraging various Cutting Edge Technologies e.g., Internet of Things (IoT), Cyber Security, Cloud computing (AWS, Azure), Machine Learning, Communication Technologies (4G/5G/</w:t>
      </w:r>
      <w:r w:rsidR="00572BD1">
        <w:rPr>
          <w:sz w:val="22"/>
          <w:szCs w:val="22"/>
        </w:rPr>
        <w:t>Lora WAN</w:t>
      </w:r>
      <w:r>
        <w:rPr>
          <w:sz w:val="22"/>
          <w:szCs w:val="22"/>
        </w:rPr>
        <w:t>), Java Full Stack, Python, Front end etc.</w:t>
      </w:r>
    </w:p>
    <w:p w14:paraId="20588877" w14:textId="77777777" w:rsidR="007E5869" w:rsidRDefault="007E5869">
      <w:pPr>
        <w:spacing w:before="1" w:line="200" w:lineRule="exact"/>
      </w:pPr>
    </w:p>
    <w:p w14:paraId="7F780C34" w14:textId="77777777" w:rsidR="007E5869" w:rsidRDefault="002966F7">
      <w:pPr>
        <w:ind w:left="1440"/>
      </w:pPr>
      <w:r>
        <w:pict w14:anchorId="7BC7C40B">
          <v:shape id="_x0000_i1026" type="#_x0000_t75" style="width:472.8pt;height:265.8pt">
            <v:imagedata r:id="rId10" o:title=""/>
          </v:shape>
        </w:pict>
      </w:r>
    </w:p>
    <w:p w14:paraId="3B7911F7" w14:textId="77777777" w:rsidR="007E5869" w:rsidRDefault="007E5869">
      <w:pPr>
        <w:spacing w:line="200" w:lineRule="exact"/>
      </w:pPr>
    </w:p>
    <w:p w14:paraId="2EB2F9F0" w14:textId="1D44796F" w:rsidR="007E5869" w:rsidRDefault="007E5869">
      <w:pPr>
        <w:spacing w:line="200" w:lineRule="exact"/>
      </w:pPr>
    </w:p>
    <w:p w14:paraId="232B316C" w14:textId="66F36134" w:rsidR="007E5869" w:rsidRDefault="00000000">
      <w:pPr>
        <w:spacing w:before="15" w:line="280" w:lineRule="exact"/>
        <w:rPr>
          <w:sz w:val="28"/>
          <w:szCs w:val="28"/>
        </w:rPr>
      </w:pPr>
      <w:r>
        <w:pict w14:anchorId="39B8CF42">
          <v:shape id="_x0000_s2156" type="#_x0000_t75" style="position:absolute;margin-left:231.1pt;margin-top:3.15pt;width:106.3pt;height:38.15pt;z-index:-251666432;mso-position-horizontal-relative:page">
            <v:imagedata r:id="rId11" o:title=""/>
            <w10:wrap anchorx="page"/>
          </v:shape>
        </w:pict>
      </w:r>
    </w:p>
    <w:p w14:paraId="4B13CFC7" w14:textId="72425BBD" w:rsidR="007E5869" w:rsidRDefault="00BC62D0">
      <w:pPr>
        <w:spacing w:line="360" w:lineRule="exact"/>
        <w:ind w:left="1637"/>
        <w:rPr>
          <w:sz w:val="28"/>
          <w:szCs w:val="28"/>
        </w:rPr>
      </w:pPr>
      <w:r>
        <w:rPr>
          <w:w w:val="99"/>
          <w:position w:val="-1"/>
          <w:sz w:val="32"/>
          <w:szCs w:val="32"/>
        </w:rPr>
        <w:t>i.</w:t>
      </w:r>
      <w:r>
        <w:rPr>
          <w:position w:val="-1"/>
          <w:sz w:val="32"/>
          <w:szCs w:val="32"/>
        </w:rPr>
        <w:t xml:space="preserve">    </w:t>
      </w:r>
      <w:r>
        <w:rPr>
          <w:w w:val="99"/>
          <w:position w:val="-1"/>
          <w:sz w:val="32"/>
          <w:szCs w:val="32"/>
        </w:rPr>
        <w:t>UCT</w:t>
      </w:r>
      <w:r>
        <w:rPr>
          <w:position w:val="-1"/>
          <w:sz w:val="32"/>
          <w:szCs w:val="32"/>
        </w:rPr>
        <w:t xml:space="preserve"> </w:t>
      </w:r>
      <w:r>
        <w:rPr>
          <w:w w:val="99"/>
          <w:position w:val="-1"/>
          <w:sz w:val="32"/>
          <w:szCs w:val="32"/>
        </w:rPr>
        <w:t>IoT</w:t>
      </w:r>
      <w:r>
        <w:rPr>
          <w:position w:val="-1"/>
          <w:sz w:val="32"/>
          <w:szCs w:val="32"/>
        </w:rPr>
        <w:t xml:space="preserve"> </w:t>
      </w:r>
      <w:r>
        <w:rPr>
          <w:w w:val="99"/>
          <w:position w:val="-1"/>
          <w:sz w:val="32"/>
          <w:szCs w:val="32"/>
        </w:rPr>
        <w:t>Platform</w:t>
      </w:r>
      <w:r>
        <w:rPr>
          <w:position w:val="-1"/>
          <w:sz w:val="32"/>
          <w:szCs w:val="32"/>
        </w:rPr>
        <w:t xml:space="preserve"> </w:t>
      </w:r>
      <w:r>
        <w:rPr>
          <w:position w:val="-1"/>
          <w:sz w:val="28"/>
          <w:szCs w:val="28"/>
          <w:u w:val="thick" w:color="000000"/>
        </w:rPr>
        <w:t>(                              )</w:t>
      </w:r>
    </w:p>
    <w:p w14:paraId="5216F370" w14:textId="77777777" w:rsidR="007E5869" w:rsidRDefault="007E5869">
      <w:pPr>
        <w:spacing w:line="240" w:lineRule="exact"/>
        <w:rPr>
          <w:sz w:val="24"/>
          <w:szCs w:val="24"/>
        </w:rPr>
      </w:pPr>
    </w:p>
    <w:p w14:paraId="5585E9FA" w14:textId="502FEC2D" w:rsidR="007E5869" w:rsidRDefault="00BC62D0">
      <w:pPr>
        <w:spacing w:before="32" w:line="292" w:lineRule="auto"/>
        <w:ind w:left="1440" w:right="591"/>
        <w:rPr>
          <w:sz w:val="22"/>
          <w:szCs w:val="22"/>
        </w:rPr>
      </w:pPr>
      <w:r>
        <w:rPr>
          <w:sz w:val="22"/>
          <w:szCs w:val="22"/>
        </w:rPr>
        <w:t xml:space="preserve">UCT Insight is an IOT platform designed for quick deployment of IOT applications on the same time providing valuable “insight” for your process/business. It has been built in Java for backend and ReactJS for Front end. It has support for MySQL and various </w:t>
      </w:r>
      <w:r w:rsidR="00572BD1">
        <w:rPr>
          <w:sz w:val="22"/>
          <w:szCs w:val="22"/>
        </w:rPr>
        <w:t>NoSQL</w:t>
      </w:r>
      <w:r>
        <w:rPr>
          <w:sz w:val="22"/>
          <w:szCs w:val="22"/>
        </w:rPr>
        <w:t xml:space="preserve"> Databases.</w:t>
      </w:r>
    </w:p>
    <w:p w14:paraId="0D6DF0F1" w14:textId="77777777" w:rsidR="007E5869" w:rsidRDefault="007E5869">
      <w:pPr>
        <w:spacing w:before="2" w:line="200" w:lineRule="exact"/>
      </w:pPr>
    </w:p>
    <w:p w14:paraId="4DC10E37" w14:textId="77777777" w:rsidR="007E5869" w:rsidRDefault="00BC62D0">
      <w:pPr>
        <w:ind w:left="1800"/>
        <w:rPr>
          <w:sz w:val="22"/>
          <w:szCs w:val="22"/>
        </w:rPr>
      </w:pPr>
      <w:r>
        <w:rPr>
          <w:sz w:val="22"/>
          <w:szCs w:val="22"/>
        </w:rPr>
        <w:t>•     It enables device connectivity via industry standard IoT protocols - MQTT, CoAP, HTTP, Modbus</w:t>
      </w:r>
    </w:p>
    <w:p w14:paraId="024B2475" w14:textId="77777777" w:rsidR="007E5869" w:rsidRDefault="00BC62D0">
      <w:pPr>
        <w:spacing w:before="56"/>
        <w:ind w:left="2160"/>
        <w:rPr>
          <w:sz w:val="22"/>
          <w:szCs w:val="22"/>
        </w:rPr>
      </w:pPr>
      <w:r>
        <w:rPr>
          <w:sz w:val="22"/>
          <w:szCs w:val="22"/>
        </w:rPr>
        <w:t>TCP, OPC UA</w:t>
      </w:r>
    </w:p>
    <w:p w14:paraId="17C25321" w14:textId="77777777" w:rsidR="007E5869" w:rsidRDefault="007E5869">
      <w:pPr>
        <w:spacing w:before="16" w:line="240" w:lineRule="exact"/>
        <w:rPr>
          <w:sz w:val="24"/>
          <w:szCs w:val="24"/>
        </w:rPr>
      </w:pPr>
    </w:p>
    <w:p w14:paraId="14FBDC6E" w14:textId="77777777" w:rsidR="007E5869" w:rsidRDefault="00BC62D0">
      <w:pPr>
        <w:ind w:left="1800"/>
        <w:rPr>
          <w:sz w:val="22"/>
          <w:szCs w:val="22"/>
        </w:rPr>
        <w:sectPr w:rsidR="007E5869">
          <w:pgSz w:w="12240" w:h="15840"/>
          <w:pgMar w:top="1460" w:right="940" w:bottom="280" w:left="0" w:header="271" w:footer="1251" w:gutter="0"/>
          <w:cols w:space="720"/>
        </w:sectPr>
      </w:pPr>
      <w:r>
        <w:rPr>
          <w:sz w:val="22"/>
          <w:szCs w:val="22"/>
        </w:rPr>
        <w:t>•     It supports both cloud and on-premises deployments.</w:t>
      </w:r>
    </w:p>
    <w:p w14:paraId="1D441E5C" w14:textId="77777777" w:rsidR="007E5869" w:rsidRDefault="007E5869">
      <w:pPr>
        <w:spacing w:before="13" w:line="220" w:lineRule="exact"/>
        <w:rPr>
          <w:sz w:val="22"/>
          <w:szCs w:val="22"/>
        </w:rPr>
      </w:pPr>
    </w:p>
    <w:p w14:paraId="594D8450" w14:textId="77777777" w:rsidR="007E5869" w:rsidRDefault="00BC62D0">
      <w:pPr>
        <w:spacing w:before="32"/>
        <w:ind w:left="1440"/>
        <w:rPr>
          <w:sz w:val="22"/>
          <w:szCs w:val="22"/>
        </w:rPr>
      </w:pPr>
      <w:r>
        <w:rPr>
          <w:sz w:val="22"/>
          <w:szCs w:val="22"/>
        </w:rPr>
        <w:t>It has features to</w:t>
      </w:r>
    </w:p>
    <w:p w14:paraId="0DD9E98D" w14:textId="77777777" w:rsidR="007E5869" w:rsidRDefault="00BC62D0">
      <w:pPr>
        <w:spacing w:before="56"/>
        <w:ind w:left="1440"/>
        <w:rPr>
          <w:sz w:val="22"/>
          <w:szCs w:val="22"/>
        </w:rPr>
      </w:pPr>
      <w:r>
        <w:rPr>
          <w:sz w:val="22"/>
          <w:szCs w:val="22"/>
        </w:rPr>
        <w:t>• Build Your own dashboard</w:t>
      </w:r>
    </w:p>
    <w:p w14:paraId="7BE17CB1" w14:textId="77777777" w:rsidR="007E5869" w:rsidRDefault="00BC62D0">
      <w:pPr>
        <w:spacing w:before="56"/>
        <w:ind w:left="1440"/>
        <w:rPr>
          <w:sz w:val="22"/>
          <w:szCs w:val="22"/>
        </w:rPr>
      </w:pPr>
      <w:r>
        <w:rPr>
          <w:sz w:val="22"/>
          <w:szCs w:val="22"/>
        </w:rPr>
        <w:t>• Analytics and Reporting</w:t>
      </w:r>
    </w:p>
    <w:p w14:paraId="14799487" w14:textId="77777777" w:rsidR="007E5869" w:rsidRDefault="00BC62D0">
      <w:pPr>
        <w:spacing w:before="54"/>
        <w:ind w:left="1440"/>
        <w:rPr>
          <w:sz w:val="22"/>
          <w:szCs w:val="22"/>
        </w:rPr>
      </w:pPr>
      <w:r>
        <w:rPr>
          <w:sz w:val="22"/>
          <w:szCs w:val="22"/>
        </w:rPr>
        <w:t>• Alert and Notification</w:t>
      </w:r>
    </w:p>
    <w:p w14:paraId="1743CD32" w14:textId="59845ED3" w:rsidR="007E5869" w:rsidRDefault="00BC62D0">
      <w:pPr>
        <w:spacing w:before="56"/>
        <w:ind w:left="1440"/>
        <w:rPr>
          <w:sz w:val="22"/>
          <w:szCs w:val="22"/>
        </w:rPr>
      </w:pPr>
      <w:r>
        <w:rPr>
          <w:sz w:val="22"/>
          <w:szCs w:val="22"/>
        </w:rPr>
        <w:t>• Integration with third party application</w:t>
      </w:r>
      <w:r w:rsidR="00572BD1">
        <w:rPr>
          <w:sz w:val="22"/>
          <w:szCs w:val="22"/>
        </w:rPr>
        <w:t xml:space="preserve"> </w:t>
      </w:r>
      <w:r>
        <w:rPr>
          <w:sz w:val="22"/>
          <w:szCs w:val="22"/>
        </w:rPr>
        <w:t>(Power BI, SAP, ERP)</w:t>
      </w:r>
    </w:p>
    <w:p w14:paraId="1F23BBF3" w14:textId="77777777" w:rsidR="007E5869" w:rsidRDefault="00000000">
      <w:pPr>
        <w:spacing w:before="56"/>
        <w:ind w:left="1440"/>
        <w:rPr>
          <w:sz w:val="22"/>
          <w:szCs w:val="22"/>
        </w:rPr>
        <w:sectPr w:rsidR="007E5869">
          <w:pgSz w:w="12240" w:h="15840"/>
          <w:pgMar w:top="1460" w:right="940" w:bottom="280" w:left="0" w:header="271" w:footer="1251" w:gutter="0"/>
          <w:cols w:space="720"/>
        </w:sectPr>
      </w:pPr>
      <w:r>
        <w:pict w14:anchorId="01F3FB29">
          <v:group id="_x0000_s2153" style="position:absolute;left:0;text-align:left;margin-left:71.75pt;margin-top:53.4pt;width:426.5pt;height:458.05pt;z-index:-251665408;mso-position-horizontal-relative:page" coordorigin="1435,1068" coordsize="8530,9161">
            <v:shape id="_x0000_s2155" type="#_x0000_t75" style="position:absolute;left:1435;top:1068;width:8530;height:4670">
              <v:imagedata r:id="rId12" o:title=""/>
            </v:shape>
            <v:shape id="_x0000_s2154" type="#_x0000_t75" style="position:absolute;left:1440;top:5774;width:8520;height:4454">
              <v:imagedata r:id="rId13" o:title=""/>
            </v:shape>
            <w10:wrap anchorx="page"/>
          </v:group>
        </w:pict>
      </w:r>
      <w:r w:rsidR="00BC62D0">
        <w:rPr>
          <w:sz w:val="22"/>
          <w:szCs w:val="22"/>
        </w:rPr>
        <w:t>• Rule Engine</w:t>
      </w:r>
    </w:p>
    <w:p w14:paraId="38EE2960" w14:textId="77777777" w:rsidR="007E5869" w:rsidRDefault="007E5869">
      <w:pPr>
        <w:spacing w:before="5" w:line="120" w:lineRule="exact"/>
        <w:rPr>
          <w:sz w:val="13"/>
          <w:szCs w:val="13"/>
        </w:rPr>
      </w:pPr>
    </w:p>
    <w:p w14:paraId="23B62862" w14:textId="77777777" w:rsidR="007E5869" w:rsidRDefault="007E5869">
      <w:pPr>
        <w:spacing w:line="200" w:lineRule="exact"/>
      </w:pPr>
    </w:p>
    <w:p w14:paraId="1E380FA5" w14:textId="77777777" w:rsidR="007E5869" w:rsidRDefault="007E5869">
      <w:pPr>
        <w:spacing w:line="200" w:lineRule="exact"/>
      </w:pPr>
    </w:p>
    <w:p w14:paraId="67BCF0D3" w14:textId="77777777" w:rsidR="007E5869" w:rsidRDefault="007E5869">
      <w:pPr>
        <w:spacing w:line="200" w:lineRule="exact"/>
      </w:pPr>
    </w:p>
    <w:p w14:paraId="566FBE38" w14:textId="77777777" w:rsidR="007E5869" w:rsidRDefault="007E5869">
      <w:pPr>
        <w:spacing w:line="200" w:lineRule="exact"/>
      </w:pPr>
    </w:p>
    <w:p w14:paraId="17E155F2" w14:textId="77777777" w:rsidR="007E5869" w:rsidRDefault="007E5869">
      <w:pPr>
        <w:spacing w:line="200" w:lineRule="exact"/>
      </w:pPr>
    </w:p>
    <w:p w14:paraId="3AAAD219" w14:textId="77777777" w:rsidR="007E5869" w:rsidRDefault="007E5869">
      <w:pPr>
        <w:spacing w:line="200" w:lineRule="exact"/>
      </w:pPr>
    </w:p>
    <w:p w14:paraId="464AD0DD" w14:textId="77777777" w:rsidR="007E5869" w:rsidRDefault="00000000">
      <w:pPr>
        <w:spacing w:before="17"/>
        <w:ind w:left="1572"/>
        <w:rPr>
          <w:sz w:val="32"/>
          <w:szCs w:val="32"/>
        </w:rPr>
      </w:pPr>
      <w:r>
        <w:pict w14:anchorId="07F701C1">
          <v:shape id="_x0000_s2152" type="#_x0000_t75" style="position:absolute;left:0;text-align:left;margin-left:270.95pt;margin-top:-28.35pt;width:119.05pt;height:44.4pt;z-index:-251664384;mso-position-horizontal-relative:page">
            <v:imagedata r:id="rId14" o:title=""/>
            <w10:wrap anchorx="page"/>
          </v:shape>
        </w:pict>
      </w:r>
      <w:r w:rsidR="00BC62D0">
        <w:rPr>
          <w:w w:val="99"/>
          <w:sz w:val="32"/>
          <w:szCs w:val="32"/>
        </w:rPr>
        <w:t>ii.</w:t>
      </w:r>
      <w:r w:rsidR="00BC62D0">
        <w:rPr>
          <w:sz w:val="32"/>
          <w:szCs w:val="32"/>
        </w:rPr>
        <w:t xml:space="preserve">    </w:t>
      </w:r>
      <w:r w:rsidR="00BC62D0">
        <w:rPr>
          <w:w w:val="99"/>
          <w:sz w:val="32"/>
          <w:szCs w:val="32"/>
        </w:rPr>
        <w:t>Smart</w:t>
      </w:r>
      <w:r w:rsidR="00BC62D0">
        <w:rPr>
          <w:sz w:val="32"/>
          <w:szCs w:val="32"/>
        </w:rPr>
        <w:t xml:space="preserve"> </w:t>
      </w:r>
      <w:r w:rsidR="00BC62D0">
        <w:rPr>
          <w:w w:val="99"/>
          <w:sz w:val="32"/>
          <w:szCs w:val="32"/>
        </w:rPr>
        <w:t>Factory</w:t>
      </w:r>
      <w:r w:rsidR="00BC62D0">
        <w:rPr>
          <w:sz w:val="32"/>
          <w:szCs w:val="32"/>
        </w:rPr>
        <w:t xml:space="preserve"> </w:t>
      </w:r>
      <w:r w:rsidR="00BC62D0">
        <w:rPr>
          <w:w w:val="99"/>
          <w:sz w:val="32"/>
          <w:szCs w:val="32"/>
        </w:rPr>
        <w:t>Platform</w:t>
      </w:r>
      <w:r w:rsidR="00BC62D0">
        <w:rPr>
          <w:sz w:val="32"/>
          <w:szCs w:val="32"/>
        </w:rPr>
        <w:t xml:space="preserve"> </w:t>
      </w:r>
      <w:r w:rsidR="00BC62D0">
        <w:rPr>
          <w:w w:val="99"/>
          <w:sz w:val="32"/>
          <w:szCs w:val="32"/>
        </w:rPr>
        <w:t>(</w:t>
      </w:r>
      <w:r w:rsidR="00BC62D0">
        <w:rPr>
          <w:sz w:val="32"/>
          <w:szCs w:val="32"/>
        </w:rPr>
        <w:t xml:space="preserve">                              </w:t>
      </w:r>
      <w:r w:rsidR="00BC62D0">
        <w:rPr>
          <w:w w:val="99"/>
          <w:sz w:val="32"/>
          <w:szCs w:val="32"/>
        </w:rPr>
        <w:t>)</w:t>
      </w:r>
    </w:p>
    <w:p w14:paraId="3F3B8893" w14:textId="77777777" w:rsidR="007E5869" w:rsidRDefault="007E5869">
      <w:pPr>
        <w:spacing w:before="20" w:line="260" w:lineRule="exact"/>
        <w:rPr>
          <w:sz w:val="26"/>
          <w:szCs w:val="26"/>
        </w:rPr>
      </w:pPr>
    </w:p>
    <w:p w14:paraId="69F34485" w14:textId="77777777" w:rsidR="007E5869" w:rsidRDefault="00BC62D0">
      <w:pPr>
        <w:spacing w:line="482" w:lineRule="auto"/>
        <w:ind w:left="1440" w:right="5195"/>
        <w:rPr>
          <w:sz w:val="22"/>
          <w:szCs w:val="22"/>
        </w:rPr>
      </w:pPr>
      <w:r>
        <w:rPr>
          <w:sz w:val="22"/>
          <w:szCs w:val="22"/>
        </w:rPr>
        <w:t>Factory watch is a platform for smart factory needs. It provides Users/ Factory</w:t>
      </w:r>
    </w:p>
    <w:p w14:paraId="34988958" w14:textId="77777777" w:rsidR="007E5869" w:rsidRDefault="00BC62D0">
      <w:pPr>
        <w:spacing w:before="9"/>
        <w:ind w:left="1800"/>
        <w:rPr>
          <w:sz w:val="22"/>
          <w:szCs w:val="22"/>
        </w:rPr>
      </w:pPr>
      <w:r>
        <w:rPr>
          <w:sz w:val="22"/>
          <w:szCs w:val="22"/>
        </w:rPr>
        <w:t>•     with a scalable solution for their Production and asset monitoring</w:t>
      </w:r>
    </w:p>
    <w:p w14:paraId="5AD9C571" w14:textId="77777777" w:rsidR="007E5869" w:rsidRDefault="007E5869">
      <w:pPr>
        <w:spacing w:before="16" w:line="240" w:lineRule="exact"/>
        <w:rPr>
          <w:sz w:val="24"/>
          <w:szCs w:val="24"/>
        </w:rPr>
      </w:pPr>
    </w:p>
    <w:p w14:paraId="6F785D09" w14:textId="77777777" w:rsidR="007E5869" w:rsidRDefault="00BC62D0">
      <w:pPr>
        <w:ind w:left="1800"/>
        <w:rPr>
          <w:sz w:val="22"/>
          <w:szCs w:val="22"/>
        </w:rPr>
      </w:pPr>
      <w:r>
        <w:rPr>
          <w:sz w:val="22"/>
          <w:szCs w:val="22"/>
        </w:rPr>
        <w:t>•     OEE and predictive maintenance solution scaling up to digital twin for your assets.</w:t>
      </w:r>
    </w:p>
    <w:p w14:paraId="77960C11" w14:textId="77777777" w:rsidR="007E5869" w:rsidRDefault="007E5869">
      <w:pPr>
        <w:spacing w:before="16" w:line="240" w:lineRule="exact"/>
        <w:rPr>
          <w:sz w:val="24"/>
          <w:szCs w:val="24"/>
        </w:rPr>
      </w:pPr>
    </w:p>
    <w:p w14:paraId="5259D44C" w14:textId="77777777" w:rsidR="007E5869" w:rsidRDefault="00BC62D0">
      <w:pPr>
        <w:tabs>
          <w:tab w:val="left" w:pos="2160"/>
        </w:tabs>
        <w:spacing w:line="293" w:lineRule="auto"/>
        <w:ind w:left="2160" w:right="1097" w:hanging="360"/>
        <w:rPr>
          <w:sz w:val="22"/>
          <w:szCs w:val="22"/>
        </w:rPr>
      </w:pPr>
      <w:r>
        <w:rPr>
          <w:sz w:val="22"/>
          <w:szCs w:val="22"/>
        </w:rPr>
        <w:t>•</w:t>
      </w:r>
      <w:r>
        <w:rPr>
          <w:sz w:val="22"/>
          <w:szCs w:val="22"/>
        </w:rPr>
        <w:tab/>
        <w:t>to unleased the true potential of the data that their machines are generating and helps to identify the KPIs and also improve them.</w:t>
      </w:r>
    </w:p>
    <w:p w14:paraId="5B3245A5" w14:textId="77777777" w:rsidR="007E5869" w:rsidRDefault="007E5869">
      <w:pPr>
        <w:spacing w:before="1" w:line="200" w:lineRule="exact"/>
      </w:pPr>
    </w:p>
    <w:p w14:paraId="32A6A335" w14:textId="77777777" w:rsidR="007E5869" w:rsidRDefault="00BC62D0">
      <w:pPr>
        <w:tabs>
          <w:tab w:val="left" w:pos="2160"/>
        </w:tabs>
        <w:spacing w:line="291" w:lineRule="auto"/>
        <w:ind w:left="2160" w:right="607" w:hanging="360"/>
        <w:rPr>
          <w:sz w:val="22"/>
          <w:szCs w:val="22"/>
        </w:rPr>
      </w:pPr>
      <w:r>
        <w:rPr>
          <w:sz w:val="22"/>
          <w:szCs w:val="22"/>
        </w:rPr>
        <w:t>•</w:t>
      </w:r>
      <w:r>
        <w:rPr>
          <w:sz w:val="22"/>
          <w:szCs w:val="22"/>
        </w:rPr>
        <w:tab/>
        <w:t>A modular architecture that allows users to choose the service that they what to start and then can scale to more complex solutions as per their demands.</w:t>
      </w:r>
    </w:p>
    <w:p w14:paraId="3DD0010B" w14:textId="77777777" w:rsidR="007E5869" w:rsidRDefault="007E5869">
      <w:pPr>
        <w:spacing w:before="4" w:line="200" w:lineRule="exact"/>
      </w:pPr>
    </w:p>
    <w:p w14:paraId="6FC4E633" w14:textId="77777777" w:rsidR="007E5869" w:rsidRDefault="00BC62D0">
      <w:pPr>
        <w:ind w:left="1440"/>
        <w:rPr>
          <w:sz w:val="22"/>
          <w:szCs w:val="22"/>
        </w:rPr>
        <w:sectPr w:rsidR="007E5869">
          <w:pgSz w:w="12240" w:h="15840"/>
          <w:pgMar w:top="1460" w:right="940" w:bottom="280" w:left="0" w:header="271" w:footer="1251" w:gutter="0"/>
          <w:cols w:space="720"/>
        </w:sectPr>
      </w:pPr>
      <w:r>
        <w:rPr>
          <w:sz w:val="22"/>
          <w:szCs w:val="22"/>
        </w:rPr>
        <w:t>Its unique SaaS model helps users to save time, cost and money.</w:t>
      </w:r>
    </w:p>
    <w:p w14:paraId="4FB9BECF" w14:textId="77777777" w:rsidR="00B05684" w:rsidRDefault="00B05684">
      <w:pPr>
        <w:spacing w:line="200" w:lineRule="exact"/>
      </w:pPr>
    </w:p>
    <w:p w14:paraId="23D9EC29" w14:textId="77777777" w:rsidR="00B05684" w:rsidRDefault="00B05684">
      <w:pPr>
        <w:spacing w:line="200" w:lineRule="exact"/>
      </w:pPr>
    </w:p>
    <w:p w14:paraId="6FC01F3F" w14:textId="77777777" w:rsidR="007E5869" w:rsidRDefault="00000000">
      <w:pPr>
        <w:spacing w:line="200" w:lineRule="exact"/>
      </w:pPr>
      <w:r>
        <w:pict w14:anchorId="2A0B02E3">
          <v:group id="_x0000_s2150" style="position:absolute;margin-left:85.8pt;margin-top:708pt;width:473.5pt;height:1.1pt;z-index:-251663360;mso-position-horizontal-relative:page;mso-position-vertical-relative:page" coordorigin="1716,14160" coordsize="9470,22">
            <v:shape id="_x0000_s2151" style="position:absolute;left:1716;top:14160;width:9470;height:22" coordorigin="1716,14160" coordsize="9470,22" path="m1716,14182r9470,-22e" filled="f" strokeweight=".72pt">
              <v:path arrowok="t"/>
            </v:shape>
            <w10:wrap anchorx="page" anchory="page"/>
          </v:group>
        </w:pict>
      </w:r>
    </w:p>
    <w:p w14:paraId="387BA34E" w14:textId="77777777" w:rsidR="007E5869" w:rsidRDefault="007E5869">
      <w:pPr>
        <w:spacing w:line="200" w:lineRule="exact"/>
      </w:pPr>
    </w:p>
    <w:p w14:paraId="7A34C511" w14:textId="77777777" w:rsidR="007E5869" w:rsidRDefault="007E5869">
      <w:pPr>
        <w:spacing w:line="200" w:lineRule="exact"/>
      </w:pPr>
    </w:p>
    <w:p w14:paraId="5579264B" w14:textId="77777777" w:rsidR="007E5869" w:rsidRDefault="007E5869">
      <w:pPr>
        <w:spacing w:line="200" w:lineRule="exact"/>
      </w:pPr>
    </w:p>
    <w:p w14:paraId="23BEF4AC" w14:textId="77777777" w:rsidR="007E5869" w:rsidRDefault="007E5869">
      <w:pPr>
        <w:spacing w:line="200" w:lineRule="exact"/>
      </w:pPr>
    </w:p>
    <w:p w14:paraId="6FBD33C3" w14:textId="77777777" w:rsidR="007E5869" w:rsidRDefault="007E5869">
      <w:pPr>
        <w:spacing w:line="200" w:lineRule="exact"/>
      </w:pPr>
    </w:p>
    <w:p w14:paraId="4877B268" w14:textId="77777777" w:rsidR="007E5869" w:rsidRDefault="007E5869">
      <w:pPr>
        <w:spacing w:line="200" w:lineRule="exact"/>
      </w:pPr>
    </w:p>
    <w:p w14:paraId="33040F48" w14:textId="77777777" w:rsidR="007E5869" w:rsidRDefault="007E5869">
      <w:pPr>
        <w:spacing w:line="200" w:lineRule="exact"/>
      </w:pPr>
    </w:p>
    <w:p w14:paraId="3DCB0C48" w14:textId="77777777" w:rsidR="007E5869" w:rsidRDefault="007E5869">
      <w:pPr>
        <w:spacing w:line="200" w:lineRule="exact"/>
      </w:pPr>
    </w:p>
    <w:p w14:paraId="31A2F8CE" w14:textId="77777777" w:rsidR="007E5869" w:rsidRDefault="007E5869">
      <w:pPr>
        <w:spacing w:line="200" w:lineRule="exact"/>
      </w:pPr>
    </w:p>
    <w:p w14:paraId="542FB7B9" w14:textId="77777777" w:rsidR="007E5869" w:rsidRDefault="007E5869">
      <w:pPr>
        <w:spacing w:line="200" w:lineRule="exact"/>
      </w:pPr>
    </w:p>
    <w:p w14:paraId="45A81996" w14:textId="77777777" w:rsidR="007E5869" w:rsidRDefault="007E5869">
      <w:pPr>
        <w:spacing w:line="200" w:lineRule="exact"/>
      </w:pPr>
    </w:p>
    <w:p w14:paraId="5CEA601D" w14:textId="77777777" w:rsidR="007E5869" w:rsidRDefault="007E5869">
      <w:pPr>
        <w:spacing w:line="200" w:lineRule="exact"/>
      </w:pPr>
    </w:p>
    <w:p w14:paraId="26762376" w14:textId="77777777" w:rsidR="007E5869" w:rsidRDefault="007E5869">
      <w:pPr>
        <w:spacing w:line="200" w:lineRule="exact"/>
      </w:pPr>
    </w:p>
    <w:p w14:paraId="1D3B2110" w14:textId="77777777" w:rsidR="007E5869" w:rsidRDefault="007E5869">
      <w:pPr>
        <w:spacing w:line="200" w:lineRule="exact"/>
      </w:pPr>
    </w:p>
    <w:p w14:paraId="00702953" w14:textId="77777777" w:rsidR="007E5869" w:rsidRDefault="007E5869">
      <w:pPr>
        <w:spacing w:line="200" w:lineRule="exact"/>
      </w:pPr>
    </w:p>
    <w:p w14:paraId="69EE05B4" w14:textId="77777777" w:rsidR="007E5869" w:rsidRDefault="007E5869">
      <w:pPr>
        <w:spacing w:line="200" w:lineRule="exact"/>
      </w:pPr>
    </w:p>
    <w:p w14:paraId="6B5DBF34" w14:textId="77777777" w:rsidR="007E5869" w:rsidRDefault="007E5869">
      <w:pPr>
        <w:spacing w:line="200" w:lineRule="exact"/>
      </w:pPr>
    </w:p>
    <w:p w14:paraId="067D1A04" w14:textId="77777777" w:rsidR="007E5869" w:rsidRDefault="007E5869">
      <w:pPr>
        <w:spacing w:line="200" w:lineRule="exact"/>
      </w:pPr>
    </w:p>
    <w:p w14:paraId="085BC321" w14:textId="77777777" w:rsidR="007E5869" w:rsidRDefault="007E5869">
      <w:pPr>
        <w:spacing w:line="200" w:lineRule="exact"/>
      </w:pPr>
    </w:p>
    <w:p w14:paraId="43597AE4" w14:textId="77777777" w:rsidR="007E5869" w:rsidRDefault="007E5869">
      <w:pPr>
        <w:spacing w:line="200" w:lineRule="exact"/>
      </w:pPr>
    </w:p>
    <w:p w14:paraId="5ACC559E" w14:textId="77777777" w:rsidR="007E5869" w:rsidRDefault="007E5869">
      <w:pPr>
        <w:spacing w:line="200" w:lineRule="exact"/>
      </w:pPr>
    </w:p>
    <w:p w14:paraId="6BFD719A" w14:textId="77777777" w:rsidR="007E5869" w:rsidRDefault="007E5869">
      <w:pPr>
        <w:spacing w:line="200" w:lineRule="exact"/>
      </w:pPr>
    </w:p>
    <w:p w14:paraId="74FC0DAA" w14:textId="77777777" w:rsidR="007E5869" w:rsidRDefault="007E5869">
      <w:pPr>
        <w:spacing w:line="200" w:lineRule="exact"/>
      </w:pPr>
    </w:p>
    <w:p w14:paraId="04A5222E" w14:textId="77777777" w:rsidR="007E5869" w:rsidRDefault="007E5869">
      <w:pPr>
        <w:spacing w:line="200" w:lineRule="exact"/>
      </w:pPr>
    </w:p>
    <w:p w14:paraId="4E1CF615" w14:textId="77777777" w:rsidR="007E5869" w:rsidRDefault="007E5869">
      <w:pPr>
        <w:spacing w:line="200" w:lineRule="exact"/>
      </w:pPr>
    </w:p>
    <w:p w14:paraId="48196662" w14:textId="77777777" w:rsidR="007E5869" w:rsidRDefault="007E5869">
      <w:pPr>
        <w:spacing w:line="200" w:lineRule="exact"/>
      </w:pPr>
    </w:p>
    <w:p w14:paraId="1179A6E1" w14:textId="77777777" w:rsidR="007E5869" w:rsidRDefault="007E5869">
      <w:pPr>
        <w:spacing w:line="200" w:lineRule="exact"/>
      </w:pPr>
    </w:p>
    <w:p w14:paraId="0303C116" w14:textId="77777777" w:rsidR="007E5869" w:rsidRDefault="007E5869">
      <w:pPr>
        <w:spacing w:line="200" w:lineRule="exact"/>
      </w:pPr>
    </w:p>
    <w:p w14:paraId="42131713" w14:textId="77777777" w:rsidR="007E5869" w:rsidRDefault="007E5869">
      <w:pPr>
        <w:spacing w:line="200" w:lineRule="exact"/>
      </w:pPr>
    </w:p>
    <w:p w14:paraId="71690294" w14:textId="77777777" w:rsidR="007E5869" w:rsidRDefault="007E5869">
      <w:pPr>
        <w:spacing w:line="200" w:lineRule="exact"/>
      </w:pPr>
    </w:p>
    <w:p w14:paraId="6494CDF7" w14:textId="77777777" w:rsidR="007E5869" w:rsidRDefault="007E5869">
      <w:pPr>
        <w:spacing w:line="200" w:lineRule="exact"/>
      </w:pPr>
    </w:p>
    <w:p w14:paraId="3BAE73A4" w14:textId="77777777" w:rsidR="007E5869" w:rsidRDefault="007E5869">
      <w:pPr>
        <w:spacing w:line="200" w:lineRule="exact"/>
      </w:pPr>
    </w:p>
    <w:p w14:paraId="2E973E89" w14:textId="77777777" w:rsidR="007E5869" w:rsidRDefault="007E5869">
      <w:pPr>
        <w:spacing w:line="200" w:lineRule="exact"/>
      </w:pPr>
    </w:p>
    <w:p w14:paraId="7B46CD15" w14:textId="77777777" w:rsidR="007E5869" w:rsidRDefault="007E5869">
      <w:pPr>
        <w:spacing w:line="200" w:lineRule="exact"/>
      </w:pPr>
    </w:p>
    <w:p w14:paraId="66368B20" w14:textId="77777777" w:rsidR="007E5869" w:rsidRDefault="007E5869" w:rsidP="00B05684">
      <w:pPr>
        <w:spacing w:line="200" w:lineRule="exact"/>
      </w:pPr>
    </w:p>
    <w:p w14:paraId="55842510" w14:textId="77777777" w:rsidR="007E5869" w:rsidRDefault="007E5869">
      <w:pPr>
        <w:spacing w:line="200" w:lineRule="exact"/>
      </w:pPr>
    </w:p>
    <w:p w14:paraId="498EB9DE" w14:textId="77777777" w:rsidR="007E5869" w:rsidRDefault="007E5869">
      <w:pPr>
        <w:spacing w:line="200" w:lineRule="exact"/>
      </w:pPr>
    </w:p>
    <w:p w14:paraId="037D5870" w14:textId="77777777" w:rsidR="007E5869" w:rsidRDefault="007E5869">
      <w:pPr>
        <w:spacing w:line="200" w:lineRule="exact"/>
      </w:pPr>
    </w:p>
    <w:p w14:paraId="7AB66B8B" w14:textId="77777777" w:rsidR="007E5869" w:rsidRDefault="007E5869">
      <w:pPr>
        <w:spacing w:line="200" w:lineRule="exact"/>
      </w:pPr>
    </w:p>
    <w:p w14:paraId="4348AFCD" w14:textId="77777777" w:rsidR="007E5869" w:rsidRDefault="007E5869">
      <w:pPr>
        <w:spacing w:line="200" w:lineRule="exact"/>
      </w:pPr>
    </w:p>
    <w:p w14:paraId="568D327F" w14:textId="77777777" w:rsidR="007E5869" w:rsidRDefault="007E5869">
      <w:pPr>
        <w:spacing w:line="200" w:lineRule="exact"/>
      </w:pPr>
    </w:p>
    <w:p w14:paraId="01D728FA" w14:textId="77777777" w:rsidR="007E5869" w:rsidRDefault="007E5869">
      <w:pPr>
        <w:spacing w:line="200" w:lineRule="exact"/>
      </w:pPr>
    </w:p>
    <w:p w14:paraId="364BB572" w14:textId="77777777" w:rsidR="007E5869" w:rsidRDefault="007E5869">
      <w:pPr>
        <w:spacing w:line="200" w:lineRule="exact"/>
      </w:pPr>
    </w:p>
    <w:p w14:paraId="117C99DB" w14:textId="77777777" w:rsidR="007E5869" w:rsidRDefault="007E5869">
      <w:pPr>
        <w:spacing w:line="200" w:lineRule="exact"/>
      </w:pPr>
    </w:p>
    <w:p w14:paraId="74271CF4" w14:textId="77777777" w:rsidR="007E5869" w:rsidRDefault="007E5869">
      <w:pPr>
        <w:spacing w:line="200" w:lineRule="exact"/>
      </w:pPr>
    </w:p>
    <w:p w14:paraId="1B8EB7E6" w14:textId="77777777" w:rsidR="007E5869" w:rsidRDefault="007E5869">
      <w:pPr>
        <w:spacing w:line="200" w:lineRule="exact"/>
      </w:pPr>
    </w:p>
    <w:p w14:paraId="4D31C4C0" w14:textId="77777777" w:rsidR="007E5869" w:rsidRDefault="007E5869">
      <w:pPr>
        <w:spacing w:line="200" w:lineRule="exact"/>
      </w:pPr>
    </w:p>
    <w:p w14:paraId="0955DD8F" w14:textId="77777777" w:rsidR="007E5869" w:rsidRDefault="007E5869">
      <w:pPr>
        <w:spacing w:line="200" w:lineRule="exact"/>
      </w:pPr>
    </w:p>
    <w:p w14:paraId="3E216854" w14:textId="77777777" w:rsidR="007E5869" w:rsidRDefault="007E5869">
      <w:pPr>
        <w:spacing w:line="200" w:lineRule="exact"/>
      </w:pPr>
    </w:p>
    <w:p w14:paraId="22AC2CE5" w14:textId="77777777" w:rsidR="007E5869" w:rsidRDefault="007E5869">
      <w:pPr>
        <w:spacing w:line="200" w:lineRule="exact"/>
      </w:pPr>
    </w:p>
    <w:p w14:paraId="42430084" w14:textId="77777777" w:rsidR="007E5869" w:rsidRDefault="007E5869">
      <w:pPr>
        <w:spacing w:line="200" w:lineRule="exact"/>
      </w:pPr>
    </w:p>
    <w:p w14:paraId="1F77B20E" w14:textId="77777777" w:rsidR="007E5869" w:rsidRDefault="007E5869">
      <w:pPr>
        <w:spacing w:line="200" w:lineRule="exact"/>
      </w:pPr>
    </w:p>
    <w:p w14:paraId="4DF67E5B" w14:textId="77777777" w:rsidR="007E5869" w:rsidRDefault="007E5869">
      <w:pPr>
        <w:spacing w:line="200" w:lineRule="exact"/>
      </w:pPr>
    </w:p>
    <w:p w14:paraId="045A368A" w14:textId="77777777" w:rsidR="007E5869" w:rsidRDefault="007E5869">
      <w:pPr>
        <w:spacing w:line="200" w:lineRule="exact"/>
      </w:pPr>
    </w:p>
    <w:p w14:paraId="13EAF891" w14:textId="77777777" w:rsidR="007E5869" w:rsidRDefault="007E5869">
      <w:pPr>
        <w:spacing w:line="200" w:lineRule="exact"/>
      </w:pPr>
    </w:p>
    <w:p w14:paraId="384EA180" w14:textId="77777777" w:rsidR="007E5869" w:rsidRDefault="007E5869">
      <w:pPr>
        <w:spacing w:line="200" w:lineRule="exact"/>
      </w:pPr>
    </w:p>
    <w:p w14:paraId="3B9688A3" w14:textId="77777777" w:rsidR="007E5869" w:rsidRDefault="007E5869">
      <w:pPr>
        <w:spacing w:line="200" w:lineRule="exact"/>
      </w:pPr>
    </w:p>
    <w:p w14:paraId="1904A697" w14:textId="77777777" w:rsidR="007E5869" w:rsidRDefault="007E5869">
      <w:pPr>
        <w:spacing w:line="200" w:lineRule="exact"/>
      </w:pPr>
    </w:p>
    <w:p w14:paraId="6277AC5F" w14:textId="77777777" w:rsidR="007E5869" w:rsidRDefault="007E5869">
      <w:pPr>
        <w:spacing w:line="200" w:lineRule="exact"/>
      </w:pPr>
    </w:p>
    <w:p w14:paraId="241C9739" w14:textId="77777777" w:rsidR="007E5869" w:rsidRDefault="007E5869">
      <w:pPr>
        <w:spacing w:line="200" w:lineRule="exact"/>
      </w:pPr>
    </w:p>
    <w:p w14:paraId="77E22FF5" w14:textId="77777777" w:rsidR="007E5869" w:rsidRDefault="007E5869">
      <w:pPr>
        <w:spacing w:line="200" w:lineRule="exact"/>
      </w:pPr>
    </w:p>
    <w:p w14:paraId="3B56CA6E" w14:textId="77777777" w:rsidR="007E5869" w:rsidRDefault="007E5869">
      <w:pPr>
        <w:spacing w:line="200" w:lineRule="exact"/>
      </w:pPr>
    </w:p>
    <w:p w14:paraId="0BA0C4B1" w14:textId="77777777" w:rsidR="007E5869" w:rsidRDefault="007E5869">
      <w:pPr>
        <w:spacing w:before="7" w:line="200" w:lineRule="exact"/>
      </w:pPr>
    </w:p>
    <w:p w14:paraId="31A66EE7" w14:textId="77777777" w:rsidR="007E5869" w:rsidRDefault="00000000">
      <w:pPr>
        <w:spacing w:before="32"/>
        <w:ind w:left="5191"/>
        <w:rPr>
          <w:sz w:val="22"/>
          <w:szCs w:val="22"/>
        </w:rPr>
        <w:sectPr w:rsidR="007E5869">
          <w:footerReference w:type="default" r:id="rId15"/>
          <w:pgSz w:w="12240" w:h="15840"/>
          <w:pgMar w:top="1460" w:right="1240" w:bottom="280" w:left="0" w:header="271" w:footer="0" w:gutter="0"/>
          <w:cols w:space="720"/>
        </w:sectPr>
      </w:pPr>
      <w:r>
        <w:pict w14:anchorId="037A8AA9">
          <v:group id="_x0000_s2147" style="position:absolute;left:0;text-align:left;margin-left:71.75pt;margin-top:86.9pt;width:392.65pt;height:444.95pt;z-index:-251662336;mso-position-horizontal-relative:page;mso-position-vertical-relative:page" coordorigin="1435,1738" coordsize="7853,8899">
            <v:shape id="_x0000_s2149" type="#_x0000_t75" style="position:absolute;left:1435;top:1738;width:7853;height:4512">
              <v:imagedata r:id="rId16" o:title=""/>
            </v:shape>
            <v:shape id="_x0000_s2148" type="#_x0000_t75" style="position:absolute;left:1440;top:6286;width:7740;height:4351">
              <v:imagedata r:id="rId17" o:title=""/>
            </v:shape>
            <w10:wrap anchorx="page" anchory="page"/>
          </v:group>
        </w:pict>
      </w:r>
      <w:r w:rsidR="00BC62D0">
        <w:rPr>
          <w:sz w:val="22"/>
          <w:szCs w:val="22"/>
        </w:rPr>
        <w:t>Industrial Internship Report                                                Page 7</w:t>
      </w:r>
    </w:p>
    <w:p w14:paraId="58F95B06" w14:textId="77777777" w:rsidR="007E5869" w:rsidRDefault="007E5869">
      <w:pPr>
        <w:spacing w:line="200" w:lineRule="exact"/>
      </w:pPr>
    </w:p>
    <w:p w14:paraId="7125DD7A" w14:textId="77777777" w:rsidR="007E5869" w:rsidRDefault="007E5869">
      <w:pPr>
        <w:spacing w:line="200" w:lineRule="exact"/>
      </w:pPr>
    </w:p>
    <w:p w14:paraId="54AE8B87" w14:textId="77777777" w:rsidR="007E5869" w:rsidRDefault="007E5869">
      <w:pPr>
        <w:spacing w:line="200" w:lineRule="exact"/>
      </w:pPr>
    </w:p>
    <w:p w14:paraId="472B9DC6" w14:textId="77777777" w:rsidR="007E5869" w:rsidRDefault="007E5869">
      <w:pPr>
        <w:spacing w:before="17" w:line="240" w:lineRule="exact"/>
        <w:rPr>
          <w:sz w:val="24"/>
          <w:szCs w:val="24"/>
        </w:rPr>
      </w:pPr>
    </w:p>
    <w:p w14:paraId="6F5085B3" w14:textId="77777777" w:rsidR="007E5869" w:rsidRDefault="00000000">
      <w:pPr>
        <w:spacing w:before="17"/>
        <w:ind w:left="1500"/>
        <w:rPr>
          <w:sz w:val="32"/>
          <w:szCs w:val="32"/>
        </w:rPr>
      </w:pPr>
      <w:r>
        <w:pict w14:anchorId="0F263593">
          <v:shape id="_x0000_s2146" type="#_x0000_t75" style="position:absolute;left:0;text-align:left;margin-left:107.75pt;margin-top:-29.95pt;width:128.4pt;height:45.85pt;z-index:-251661312;mso-position-horizontal-relative:page">
            <v:imagedata r:id="rId18" o:title=""/>
            <w10:wrap anchorx="page"/>
          </v:shape>
        </w:pict>
      </w:r>
      <w:r w:rsidR="00BC62D0">
        <w:rPr>
          <w:w w:val="99"/>
          <w:sz w:val="32"/>
          <w:szCs w:val="32"/>
        </w:rPr>
        <w:t>iii.</w:t>
      </w:r>
      <w:r w:rsidR="00BC62D0">
        <w:rPr>
          <w:sz w:val="32"/>
          <w:szCs w:val="32"/>
        </w:rPr>
        <w:t xml:space="preserve">                                     </w:t>
      </w:r>
      <w:r w:rsidR="00BC62D0">
        <w:rPr>
          <w:w w:val="99"/>
          <w:sz w:val="32"/>
          <w:szCs w:val="32"/>
        </w:rPr>
        <w:t>based</w:t>
      </w:r>
      <w:r w:rsidR="00BC62D0">
        <w:rPr>
          <w:sz w:val="32"/>
          <w:szCs w:val="32"/>
        </w:rPr>
        <w:t xml:space="preserve"> </w:t>
      </w:r>
      <w:r w:rsidR="00BC62D0">
        <w:rPr>
          <w:w w:val="99"/>
          <w:sz w:val="32"/>
          <w:szCs w:val="32"/>
        </w:rPr>
        <w:t>Solution</w:t>
      </w:r>
    </w:p>
    <w:p w14:paraId="7F261CE2" w14:textId="77777777" w:rsidR="007E5869" w:rsidRDefault="007E5869">
      <w:pPr>
        <w:spacing w:before="17" w:line="260" w:lineRule="exact"/>
        <w:rPr>
          <w:sz w:val="26"/>
          <w:szCs w:val="26"/>
        </w:rPr>
      </w:pPr>
    </w:p>
    <w:p w14:paraId="742F09DA" w14:textId="46C98B3B" w:rsidR="007E5869" w:rsidRDefault="00572BD1" w:rsidP="006C4683">
      <w:pPr>
        <w:spacing w:line="293" w:lineRule="auto"/>
        <w:ind w:left="1440" w:right="811"/>
        <w:jc w:val="both"/>
        <w:rPr>
          <w:sz w:val="22"/>
          <w:szCs w:val="22"/>
        </w:rPr>
      </w:pPr>
      <w:r>
        <w:rPr>
          <w:sz w:val="22"/>
          <w:szCs w:val="22"/>
        </w:rPr>
        <w:t>UCT</w:t>
      </w:r>
      <w:r w:rsidR="00BC62D0">
        <w:rPr>
          <w:sz w:val="22"/>
          <w:szCs w:val="22"/>
        </w:rPr>
        <w:t xml:space="preserve"> is one of the early adopters of </w:t>
      </w:r>
      <w:r>
        <w:rPr>
          <w:sz w:val="22"/>
          <w:szCs w:val="22"/>
        </w:rPr>
        <w:t>Lora WAN</w:t>
      </w:r>
      <w:r w:rsidR="00BC62D0">
        <w:rPr>
          <w:sz w:val="22"/>
          <w:szCs w:val="22"/>
        </w:rPr>
        <w:t xml:space="preserve"> </w:t>
      </w:r>
      <w:r>
        <w:rPr>
          <w:sz w:val="22"/>
          <w:szCs w:val="22"/>
        </w:rPr>
        <w:t>technology</w:t>
      </w:r>
      <w:r w:rsidR="00BC62D0">
        <w:rPr>
          <w:sz w:val="22"/>
          <w:szCs w:val="22"/>
        </w:rPr>
        <w:t xml:space="preserve"> and providing solution in Agritech, Smart cities, Industrial Monitoring, Smart Street Light, Smart Water/ Gas/ Electricity metering solutions etc.</w:t>
      </w:r>
    </w:p>
    <w:p w14:paraId="4B99E4DC" w14:textId="77777777" w:rsidR="007E5869" w:rsidRDefault="007E5869" w:rsidP="006C4683">
      <w:pPr>
        <w:spacing w:before="4" w:line="200" w:lineRule="exact"/>
        <w:jc w:val="both"/>
      </w:pPr>
    </w:p>
    <w:p w14:paraId="69ED9EB7" w14:textId="77777777" w:rsidR="007E5869" w:rsidRDefault="00BC62D0" w:rsidP="006C4683">
      <w:pPr>
        <w:ind w:left="1502"/>
        <w:jc w:val="both"/>
        <w:rPr>
          <w:sz w:val="32"/>
          <w:szCs w:val="32"/>
        </w:rPr>
      </w:pPr>
      <w:r>
        <w:rPr>
          <w:w w:val="99"/>
          <w:sz w:val="32"/>
          <w:szCs w:val="32"/>
        </w:rPr>
        <w:t>iv.</w:t>
      </w:r>
      <w:r>
        <w:rPr>
          <w:sz w:val="32"/>
          <w:szCs w:val="32"/>
        </w:rPr>
        <w:t xml:space="preserve">    </w:t>
      </w:r>
      <w:r>
        <w:rPr>
          <w:w w:val="99"/>
          <w:sz w:val="32"/>
          <w:szCs w:val="32"/>
        </w:rPr>
        <w:t>Predictive</w:t>
      </w:r>
      <w:r>
        <w:rPr>
          <w:sz w:val="32"/>
          <w:szCs w:val="32"/>
        </w:rPr>
        <w:t xml:space="preserve"> </w:t>
      </w:r>
      <w:r>
        <w:rPr>
          <w:w w:val="99"/>
          <w:sz w:val="32"/>
          <w:szCs w:val="32"/>
        </w:rPr>
        <w:t>Maintenance</w:t>
      </w:r>
    </w:p>
    <w:p w14:paraId="5BEEC7AB" w14:textId="77777777" w:rsidR="007E5869" w:rsidRDefault="007E5869" w:rsidP="006C4683">
      <w:pPr>
        <w:spacing w:before="20" w:line="260" w:lineRule="exact"/>
        <w:jc w:val="both"/>
        <w:rPr>
          <w:sz w:val="26"/>
          <w:szCs w:val="26"/>
        </w:rPr>
      </w:pPr>
    </w:p>
    <w:p w14:paraId="726EC841" w14:textId="61D7C3D7" w:rsidR="007E5869" w:rsidRDefault="00BC62D0" w:rsidP="006C4683">
      <w:pPr>
        <w:spacing w:line="292" w:lineRule="auto"/>
        <w:ind w:left="1440" w:right="705"/>
        <w:jc w:val="both"/>
        <w:rPr>
          <w:sz w:val="22"/>
          <w:szCs w:val="22"/>
        </w:rPr>
      </w:pPr>
      <w:r>
        <w:rPr>
          <w:sz w:val="22"/>
          <w:szCs w:val="22"/>
        </w:rPr>
        <w:t xml:space="preserve">UCT is providing Industrial Machine health monitoring and Predictive maintenance solution leveraging </w:t>
      </w:r>
      <w:r w:rsidR="00572BD1">
        <w:rPr>
          <w:sz w:val="22"/>
          <w:szCs w:val="22"/>
        </w:rPr>
        <w:t>embedded</w:t>
      </w:r>
      <w:r>
        <w:rPr>
          <w:sz w:val="22"/>
          <w:szCs w:val="22"/>
        </w:rPr>
        <w:t xml:space="preserve"> system, Industrial IoT and Machine Learning Technologies by finding </w:t>
      </w:r>
      <w:r w:rsidR="00572BD1">
        <w:rPr>
          <w:sz w:val="22"/>
          <w:szCs w:val="22"/>
        </w:rPr>
        <w:t>remaining</w:t>
      </w:r>
      <w:r>
        <w:rPr>
          <w:sz w:val="22"/>
          <w:szCs w:val="22"/>
        </w:rPr>
        <w:t xml:space="preserve"> useful life time of various Machines used in production process.</w:t>
      </w:r>
    </w:p>
    <w:p w14:paraId="1F055D5A" w14:textId="77777777" w:rsidR="007E5869" w:rsidRDefault="007E5869">
      <w:pPr>
        <w:spacing w:before="9" w:line="180" w:lineRule="exact"/>
        <w:rPr>
          <w:sz w:val="19"/>
          <w:szCs w:val="19"/>
        </w:rPr>
      </w:pPr>
    </w:p>
    <w:p w14:paraId="2BDB035D" w14:textId="77777777" w:rsidR="007E5869" w:rsidRDefault="002966F7">
      <w:pPr>
        <w:ind w:left="1440"/>
      </w:pPr>
      <w:r>
        <w:pict w14:anchorId="47E1FEC3">
          <v:shape id="_x0000_i1027" type="#_x0000_t75" style="width:472.8pt;height:166.8pt">
            <v:imagedata r:id="rId19" o:title=""/>
          </v:shape>
        </w:pict>
      </w:r>
    </w:p>
    <w:p w14:paraId="0C1CCD12" w14:textId="77777777" w:rsidR="007E5869" w:rsidRDefault="007E5869">
      <w:pPr>
        <w:spacing w:before="6" w:line="260" w:lineRule="exact"/>
        <w:rPr>
          <w:sz w:val="26"/>
          <w:szCs w:val="26"/>
        </w:rPr>
      </w:pPr>
    </w:p>
    <w:p w14:paraId="47F3ED8D" w14:textId="77777777" w:rsidR="007E5869" w:rsidRDefault="00BC62D0">
      <w:pPr>
        <w:ind w:left="1440"/>
        <w:rPr>
          <w:sz w:val="24"/>
          <w:szCs w:val="24"/>
        </w:rPr>
      </w:pPr>
      <w:r>
        <w:rPr>
          <w:w w:val="99"/>
          <w:sz w:val="24"/>
          <w:szCs w:val="24"/>
        </w:rPr>
        <w:t>2.2</w:t>
      </w:r>
      <w:r>
        <w:rPr>
          <w:sz w:val="24"/>
          <w:szCs w:val="24"/>
        </w:rPr>
        <w:t xml:space="preserve">    </w:t>
      </w:r>
      <w:r>
        <w:rPr>
          <w:w w:val="99"/>
          <w:sz w:val="24"/>
          <w:szCs w:val="24"/>
        </w:rPr>
        <w:t>About</w:t>
      </w:r>
      <w:r>
        <w:rPr>
          <w:sz w:val="24"/>
          <w:szCs w:val="24"/>
        </w:rPr>
        <w:t xml:space="preserve"> </w:t>
      </w:r>
      <w:r>
        <w:rPr>
          <w:w w:val="99"/>
          <w:sz w:val="24"/>
          <w:szCs w:val="24"/>
        </w:rPr>
        <w:t>upskill</w:t>
      </w:r>
      <w:r>
        <w:rPr>
          <w:sz w:val="24"/>
          <w:szCs w:val="24"/>
        </w:rPr>
        <w:t xml:space="preserve"> </w:t>
      </w:r>
      <w:r>
        <w:rPr>
          <w:w w:val="99"/>
          <w:sz w:val="24"/>
          <w:szCs w:val="24"/>
        </w:rPr>
        <w:t>Campus</w:t>
      </w:r>
      <w:r>
        <w:rPr>
          <w:sz w:val="24"/>
          <w:szCs w:val="24"/>
        </w:rPr>
        <w:t xml:space="preserve"> </w:t>
      </w:r>
      <w:r>
        <w:rPr>
          <w:w w:val="99"/>
          <w:sz w:val="24"/>
          <w:szCs w:val="24"/>
        </w:rPr>
        <w:t>(USC)</w:t>
      </w:r>
    </w:p>
    <w:p w14:paraId="73ED1508" w14:textId="77777777" w:rsidR="007E5869" w:rsidRDefault="007E5869">
      <w:pPr>
        <w:spacing w:before="17" w:line="220" w:lineRule="exact"/>
        <w:rPr>
          <w:sz w:val="22"/>
          <w:szCs w:val="22"/>
        </w:rPr>
      </w:pPr>
    </w:p>
    <w:p w14:paraId="694CD9CD" w14:textId="69AF1319" w:rsidR="007E5869" w:rsidRDefault="006C4683" w:rsidP="006C4683">
      <w:pPr>
        <w:spacing w:line="277" w:lineRule="auto"/>
        <w:ind w:left="1440" w:right="622"/>
        <w:jc w:val="both"/>
        <w:rPr>
          <w:sz w:val="22"/>
          <w:szCs w:val="22"/>
        </w:rPr>
      </w:pPr>
      <w:r>
        <w:rPr>
          <w:sz w:val="22"/>
          <w:szCs w:val="22"/>
        </w:rPr>
        <w:t>Upskill</w:t>
      </w:r>
      <w:r w:rsidR="00BC62D0">
        <w:rPr>
          <w:sz w:val="22"/>
          <w:szCs w:val="22"/>
        </w:rPr>
        <w:t xml:space="preserve"> Campus along with The IoT Academy and in association with </w:t>
      </w:r>
      <w:r w:rsidR="00572BD1">
        <w:rPr>
          <w:sz w:val="22"/>
          <w:szCs w:val="22"/>
        </w:rPr>
        <w:t>UniConverge</w:t>
      </w:r>
      <w:r w:rsidR="00BC62D0">
        <w:rPr>
          <w:sz w:val="22"/>
          <w:szCs w:val="22"/>
        </w:rPr>
        <w:t xml:space="preserve"> technologies has facilitated the smooth execution of the complete internship process.</w:t>
      </w:r>
    </w:p>
    <w:p w14:paraId="444C7E17" w14:textId="77777777" w:rsidR="007E5869" w:rsidRDefault="007E5869" w:rsidP="006C4683">
      <w:pPr>
        <w:spacing w:before="8" w:line="180" w:lineRule="exact"/>
        <w:jc w:val="both"/>
        <w:rPr>
          <w:sz w:val="19"/>
          <w:szCs w:val="19"/>
        </w:rPr>
      </w:pPr>
    </w:p>
    <w:p w14:paraId="458E126B" w14:textId="77777777" w:rsidR="007E5869" w:rsidRDefault="00BC62D0" w:rsidP="006C4683">
      <w:pPr>
        <w:spacing w:line="277" w:lineRule="auto"/>
        <w:ind w:left="1440" w:right="929"/>
        <w:jc w:val="both"/>
        <w:rPr>
          <w:sz w:val="22"/>
          <w:szCs w:val="22"/>
        </w:rPr>
        <w:sectPr w:rsidR="007E5869">
          <w:footerReference w:type="default" r:id="rId20"/>
          <w:pgSz w:w="12240" w:h="15840"/>
          <w:pgMar w:top="1460" w:right="940" w:bottom="280" w:left="0" w:header="271" w:footer="1251" w:gutter="0"/>
          <w:pgNumType w:start="8"/>
          <w:cols w:space="720"/>
        </w:sectPr>
      </w:pPr>
      <w:r>
        <w:rPr>
          <w:sz w:val="22"/>
          <w:szCs w:val="22"/>
        </w:rPr>
        <w:t>USC is a career development platform that delivers personalized executive coaching in a more affordable, scalable and measurable way.</w:t>
      </w:r>
    </w:p>
    <w:p w14:paraId="76657972" w14:textId="77777777" w:rsidR="007E5869" w:rsidRDefault="007E5869">
      <w:pPr>
        <w:spacing w:line="200" w:lineRule="exact"/>
      </w:pPr>
    </w:p>
    <w:p w14:paraId="2DF0FDCE" w14:textId="77777777" w:rsidR="007E5869" w:rsidRDefault="007E5869">
      <w:pPr>
        <w:spacing w:line="200" w:lineRule="exact"/>
      </w:pPr>
    </w:p>
    <w:p w14:paraId="11459730" w14:textId="77777777" w:rsidR="007E5869" w:rsidRDefault="007E5869">
      <w:pPr>
        <w:spacing w:line="200" w:lineRule="exact"/>
      </w:pPr>
    </w:p>
    <w:p w14:paraId="35C5CDA0" w14:textId="77777777" w:rsidR="007E5869" w:rsidRDefault="007E5869">
      <w:pPr>
        <w:spacing w:line="200" w:lineRule="exact"/>
      </w:pPr>
    </w:p>
    <w:p w14:paraId="006E4E04" w14:textId="77777777" w:rsidR="007E5869" w:rsidRDefault="007E5869">
      <w:pPr>
        <w:spacing w:line="200" w:lineRule="exact"/>
      </w:pPr>
    </w:p>
    <w:p w14:paraId="22B3AF98" w14:textId="77777777" w:rsidR="007E5869" w:rsidRDefault="007E5869">
      <w:pPr>
        <w:spacing w:line="200" w:lineRule="exact"/>
      </w:pPr>
    </w:p>
    <w:p w14:paraId="62642047" w14:textId="77777777" w:rsidR="007E5869" w:rsidRDefault="007E5869">
      <w:pPr>
        <w:spacing w:line="200" w:lineRule="exact"/>
      </w:pPr>
    </w:p>
    <w:p w14:paraId="363722C4" w14:textId="77777777" w:rsidR="007E5869" w:rsidRDefault="007E5869">
      <w:pPr>
        <w:spacing w:line="200" w:lineRule="exact"/>
      </w:pPr>
    </w:p>
    <w:p w14:paraId="7C3D88A0" w14:textId="77777777" w:rsidR="007E5869" w:rsidRDefault="007E5869">
      <w:pPr>
        <w:spacing w:line="200" w:lineRule="exact"/>
      </w:pPr>
    </w:p>
    <w:p w14:paraId="5FAF50A5" w14:textId="77777777" w:rsidR="007E5869" w:rsidRDefault="007E5869">
      <w:pPr>
        <w:spacing w:line="200" w:lineRule="exact"/>
      </w:pPr>
    </w:p>
    <w:p w14:paraId="63B5A0C8" w14:textId="77777777" w:rsidR="007E5869" w:rsidRDefault="007E5869">
      <w:pPr>
        <w:spacing w:line="200" w:lineRule="exact"/>
      </w:pPr>
    </w:p>
    <w:p w14:paraId="49E60680" w14:textId="77777777" w:rsidR="007E5869" w:rsidRDefault="007E5869">
      <w:pPr>
        <w:spacing w:line="200" w:lineRule="exact"/>
      </w:pPr>
    </w:p>
    <w:p w14:paraId="18944148" w14:textId="77777777" w:rsidR="007E5869" w:rsidRDefault="007E5869">
      <w:pPr>
        <w:spacing w:line="200" w:lineRule="exact"/>
      </w:pPr>
    </w:p>
    <w:p w14:paraId="0A992666" w14:textId="77777777" w:rsidR="007E5869" w:rsidRDefault="007E5869">
      <w:pPr>
        <w:spacing w:line="200" w:lineRule="exact"/>
      </w:pPr>
    </w:p>
    <w:p w14:paraId="3062D638" w14:textId="77777777" w:rsidR="007E5869" w:rsidRDefault="007E5869">
      <w:pPr>
        <w:spacing w:line="200" w:lineRule="exact"/>
      </w:pPr>
    </w:p>
    <w:p w14:paraId="5AC100E7" w14:textId="77777777" w:rsidR="007E5869" w:rsidRDefault="007E5869">
      <w:pPr>
        <w:spacing w:line="200" w:lineRule="exact"/>
      </w:pPr>
    </w:p>
    <w:p w14:paraId="394C8099" w14:textId="77777777" w:rsidR="007E5869" w:rsidRDefault="007E5869">
      <w:pPr>
        <w:spacing w:line="200" w:lineRule="exact"/>
      </w:pPr>
    </w:p>
    <w:p w14:paraId="46EE4FE3" w14:textId="77777777" w:rsidR="007E5869" w:rsidRDefault="007E5869">
      <w:pPr>
        <w:spacing w:line="200" w:lineRule="exact"/>
      </w:pPr>
    </w:p>
    <w:p w14:paraId="3F7B9D4B" w14:textId="77777777" w:rsidR="007E5869" w:rsidRDefault="007E5869">
      <w:pPr>
        <w:spacing w:line="200" w:lineRule="exact"/>
      </w:pPr>
    </w:p>
    <w:p w14:paraId="044E1A52" w14:textId="77777777" w:rsidR="007E5869" w:rsidRDefault="007E5869">
      <w:pPr>
        <w:spacing w:line="200" w:lineRule="exact"/>
      </w:pPr>
    </w:p>
    <w:p w14:paraId="4354679F" w14:textId="77777777" w:rsidR="007E5869" w:rsidRDefault="007E5869">
      <w:pPr>
        <w:spacing w:line="200" w:lineRule="exact"/>
      </w:pPr>
    </w:p>
    <w:p w14:paraId="18182292" w14:textId="77777777" w:rsidR="007E5869" w:rsidRDefault="007E5869">
      <w:pPr>
        <w:spacing w:line="200" w:lineRule="exact"/>
      </w:pPr>
    </w:p>
    <w:p w14:paraId="70F2EC6A" w14:textId="77777777" w:rsidR="007E5869" w:rsidRDefault="007E5869">
      <w:pPr>
        <w:spacing w:before="13" w:line="280" w:lineRule="exact"/>
        <w:rPr>
          <w:sz w:val="28"/>
          <w:szCs w:val="28"/>
        </w:rPr>
        <w:sectPr w:rsidR="007E5869">
          <w:pgSz w:w="12240" w:h="15840"/>
          <w:pgMar w:top="1460" w:right="200" w:bottom="280" w:left="0" w:header="271" w:footer="1251" w:gutter="0"/>
          <w:cols w:space="720"/>
        </w:sectPr>
      </w:pPr>
    </w:p>
    <w:p w14:paraId="3264933F" w14:textId="03718577" w:rsidR="007E5869" w:rsidRDefault="00000000">
      <w:pPr>
        <w:spacing w:before="21" w:line="254" w:lineRule="auto"/>
        <w:ind w:left="1584" w:right="-52"/>
        <w:rPr>
          <w:sz w:val="30"/>
          <w:szCs w:val="30"/>
        </w:rPr>
      </w:pPr>
      <w:r>
        <w:pict w14:anchorId="43F7636E">
          <v:group id="_x0000_s2135" style="position:absolute;left:0;text-align:left;margin-left:241.85pt;margin-top:-205.65pt;width:334.85pt;height:214.55pt;z-index:-251660288;mso-position-horizontal-relative:page" coordorigin="4837,-4113" coordsize="6697,4291">
            <v:shape id="_x0000_s2144" type="#_x0000_t75" style="position:absolute;left:5966;top:-4113;width:3134;height:3024">
              <v:imagedata r:id="rId21" o:title=""/>
            </v:shape>
            <v:shape id="_x0000_s2143" style="position:absolute;left:6161;top:-3921;width:2748;height:2642" coordorigin="6161,-3921" coordsize="2748,2642" path="m6161,-2601r4,-108l6179,-2815r22,-103l6231,-3018r38,-97l6314,-3207r52,-89l6426,-3380r65,-80l6563,-3534r77,-69l6723,-3666r87,-57l6903,-3773r96,-44l7100,-3853r104,-29l7311,-3903r110,-13l7534,-3921r112,5l7756,-3903r108,21l7968,-3853r100,36l8165,-3773r93,50l8345,-3666r83,63l8506,-3534r71,74l8643,-3380r60,84l8755,-3207r46,92l8839,-3018r30,100l8891,-2815r13,106l8909,-2601r-5,109l8891,-2386r-22,103l8839,-2183r-38,97l8755,-1993r-52,89l8643,-1820r-66,80l8506,-1666r-78,69l8345,-1533r-87,57l8165,-1426r-97,44l7968,-1346r-104,29l7756,-1295r-110,12l7534,-1278r-113,-5l7311,-1295r-107,-22l7100,-1346r-101,-36l6903,-1426r-93,-50l6723,-1533r-83,-64l6563,-1666r-72,-74l6426,-1820r-60,-84l6314,-1993r-45,-93l6231,-2183r-30,-100l6179,-2386r-14,-106l6161,-2601xe" stroked="f">
              <v:path arrowok="t"/>
            </v:shape>
            <v:shape id="_x0000_s2142" style="position:absolute;left:6264;top:-3856;width:2549;height:2467" coordorigin="6264,-3856" coordsize="2549,2467" path="m6264,-2622r4,-101l6281,-2822r20,-97l6329,-3012r35,-90l6406,-3189r49,-83l6509,-3351r61,-74l6637,-3495r71,-64l6785,-3618r81,-53l6952,-3718r90,-41l7135,-3793r97,-27l7331,-3840r103,-12l7538,-3856r105,4l7745,-3840r99,20l7941,-3793r93,34l8124,-3718r85,47l8291,-3618r77,59l8439,-3495r67,70l8567,-3351r55,79l8670,-3189r43,87l8748,-3012r28,93l8796,-2822r13,99l8813,-2622r-4,101l8796,-2422r-20,96l8748,-2232r-35,90l8670,-2055r-48,83l8567,-1893r-61,74l8439,-1750r-71,65l8291,-1626r-82,53l8124,-1526r-90,41l7941,-1451r-97,27l7745,-1405r-102,12l7538,-1389r-104,-4l7331,-1405r-99,-19l7135,-1451r-93,-34l6952,-1526r-86,-47l6785,-1626r-77,-59l6637,-1750r-67,-69l6509,-1893r-54,-79l6406,-2055r-42,-87l6329,-2232r-28,-94l6281,-2422r-13,-99l6264,-2622xe" fillcolor="#00af50" stroked="f">
              <v:path arrowok="t"/>
            </v:shape>
            <v:shape id="_x0000_s2141" style="position:absolute;left:4882;top:-2689;width:1270;height:1037" coordorigin="4882,-2689" coordsize="1270,1037" path="m4882,-1653l6151,-2689e" filled="f" strokecolor="#ff5969" strokeweight="4.44pt">
              <v:path arrowok="t"/>
            </v:shape>
            <v:shape id="_x0000_s2140" type="#_x0000_t75" style="position:absolute;left:6264;top:-3225;width:2626;height:1022">
              <v:imagedata r:id="rId22" o:title=""/>
            </v:shape>
            <v:shape id="_x0000_s2139" type="#_x0000_t75" style="position:absolute;left:9307;top:-2049;width:2227;height:2227">
              <v:imagedata r:id="rId23" o:title=""/>
            </v:shape>
            <v:shape id="_x0000_s2138" style="position:absolute;left:9523;top:-1835;width:1800;height:1800" coordorigin="9523,-1835" coordsize="1800,1800" path="m9523,-935r3,-74l9535,-1081r14,-70l9569,-1219r25,-66l9624,-1348r34,-61l9697,-1466r43,-55l9787,-1571r51,-47l9892,-1661r57,-39l10010,-1734r63,-30l10139,-1789r68,-20l10277,-1823r72,-9l10423,-1835r74,3l10569,-1823r70,14l10708,-1789r65,25l10837,-1734r60,34l10955,-1661r54,43l11060,-1571r46,50l11149,-1466r39,57l11223,-1348r29,63l11277,-1219r20,68l11311,-1081r9,72l11323,-935r-3,74l11311,-789r-14,70l11277,-651r-25,66l11223,-521r-35,60l11149,-404r-43,55l11060,-299r-51,47l10955,-209r-58,39l10837,-135r-64,29l10708,-81r-69,20l10569,-47r-72,9l10423,-35r-74,-3l10277,-47r-70,-14l10139,-81r-66,-25l10010,-135r-61,-35l9892,-209r-54,-43l9787,-299r-47,-50l9697,-404r-39,-57l9624,-521r-30,-64l9569,-651r-20,-68l9535,-789r-9,-72l9523,-935xe" fillcolor="#f2f2f2" stroked="f">
              <v:path arrowok="t"/>
            </v:shape>
            <v:shape id="_x0000_s2137" type="#_x0000_t75" style="position:absolute;left:9566;top:-1607;width:1781;height:1358">
              <v:imagedata r:id="rId24" o:title=""/>
            </v:shape>
            <v:shape id="_x0000_s2136" style="position:absolute;left:8892;top:-2713;width:1224;height:895" coordorigin="8892,-2713" coordsize="1224,895" path="m10116,-1818l8892,-2713e" filled="f" strokecolor="#ff5969" strokeweight="4.44pt">
              <v:path arrowok="t"/>
            </v:shape>
            <w10:wrap anchorx="page"/>
          </v:group>
        </w:pict>
      </w:r>
      <w:r>
        <w:pict w14:anchorId="04AE5A5E">
          <v:group id="_x0000_s2131" style="position:absolute;left:0;text-align:left;margin-left:161.95pt;margin-top:-76.3pt;width:108.05pt;height:64.05pt;z-index:-251659264;mso-position-horizontal-relative:page" coordorigin="3239,-1526" coordsize="2161,1281">
            <v:shape id="_x0000_s2134" style="position:absolute;left:3254;top:-1367;width:2132;height:1108" coordorigin="3254,-1367" coordsize="2132,1108" path="m5386,-1341r-5,116l5364,-1112r-28,110l5296,-897r-50,101l5185,-702r-70,88l5036,-534r-89,72l4850,-400r-103,52l4640,-308r-110,28l4419,-264r-112,5l4250,-262r-111,-13l4029,-300r-107,-37l3818,-385r-99,-61l3628,-515r-82,-79l3473,-680r-63,-93l3356,-871r-42,-104l3282,-1083r-20,-112l3254,-1309r,-58e" filled="f" strokecolor="#00af50" strokeweight="1.44pt">
              <v:path arrowok="t"/>
            </v:shape>
            <v:shape id="_x0000_s2133" style="position:absolute;left:3744;top:-1518;width:1078;height:1078" coordorigin="3744,-1518" coordsize="1078,1078" path="m3744,-1518r1078,l4822,-441r-1078,l3744,-1518xe" fillcolor="#efedef" stroked="f">
              <v:path arrowok="t"/>
            </v:shape>
            <v:shape id="_x0000_s2132" type="#_x0000_t75" style="position:absolute;left:3739;top:-1525;width:1085;height:1090">
              <v:imagedata r:id="rId25" o:title=""/>
            </v:shape>
            <w10:wrap anchorx="page"/>
          </v:group>
        </w:pict>
      </w:r>
      <w:r w:rsidR="00BC62D0">
        <w:rPr>
          <w:w w:val="99"/>
          <w:sz w:val="30"/>
          <w:szCs w:val="30"/>
        </w:rPr>
        <w:t>Seeing</w:t>
      </w:r>
      <w:r w:rsidR="00BC62D0">
        <w:rPr>
          <w:sz w:val="30"/>
          <w:szCs w:val="30"/>
        </w:rPr>
        <w:t xml:space="preserve"> </w:t>
      </w:r>
      <w:r w:rsidR="00BC62D0">
        <w:rPr>
          <w:w w:val="99"/>
          <w:sz w:val="30"/>
          <w:szCs w:val="30"/>
        </w:rPr>
        <w:t>need</w:t>
      </w:r>
      <w:r w:rsidR="00BC62D0">
        <w:rPr>
          <w:sz w:val="30"/>
          <w:szCs w:val="30"/>
        </w:rPr>
        <w:t xml:space="preserve"> </w:t>
      </w:r>
      <w:r w:rsidR="00BC62D0">
        <w:rPr>
          <w:w w:val="99"/>
          <w:sz w:val="30"/>
          <w:szCs w:val="30"/>
        </w:rPr>
        <w:t>of</w:t>
      </w:r>
      <w:r w:rsidR="00BC62D0">
        <w:rPr>
          <w:sz w:val="30"/>
          <w:szCs w:val="30"/>
        </w:rPr>
        <w:t xml:space="preserve"> </w:t>
      </w:r>
      <w:r w:rsidR="00BC62D0">
        <w:rPr>
          <w:w w:val="99"/>
          <w:sz w:val="30"/>
          <w:szCs w:val="30"/>
        </w:rPr>
        <w:t>upskilling</w:t>
      </w:r>
      <w:r w:rsidR="00BC62D0">
        <w:rPr>
          <w:sz w:val="30"/>
          <w:szCs w:val="30"/>
        </w:rPr>
        <w:t xml:space="preserve"> </w:t>
      </w:r>
      <w:r w:rsidR="00BC62D0">
        <w:rPr>
          <w:w w:val="99"/>
          <w:sz w:val="30"/>
          <w:szCs w:val="30"/>
        </w:rPr>
        <w:t>in</w:t>
      </w:r>
      <w:r w:rsidR="00BC62D0">
        <w:rPr>
          <w:sz w:val="30"/>
          <w:szCs w:val="30"/>
        </w:rPr>
        <w:t xml:space="preserve"> </w:t>
      </w:r>
      <w:r w:rsidR="00572BD1">
        <w:rPr>
          <w:w w:val="99"/>
          <w:sz w:val="30"/>
          <w:szCs w:val="30"/>
        </w:rPr>
        <w:t>self-paced</w:t>
      </w:r>
      <w:r w:rsidR="00BC62D0">
        <w:rPr>
          <w:sz w:val="30"/>
          <w:szCs w:val="30"/>
        </w:rPr>
        <w:t xml:space="preserve"> </w:t>
      </w:r>
      <w:r w:rsidR="00BC62D0">
        <w:rPr>
          <w:w w:val="99"/>
          <w:sz w:val="30"/>
          <w:szCs w:val="30"/>
        </w:rPr>
        <w:t>manner</w:t>
      </w:r>
      <w:r w:rsidR="00BC62D0">
        <w:rPr>
          <w:sz w:val="30"/>
          <w:szCs w:val="30"/>
        </w:rPr>
        <w:t xml:space="preserve"> </w:t>
      </w:r>
      <w:r w:rsidR="00BC62D0">
        <w:rPr>
          <w:w w:val="99"/>
          <w:sz w:val="30"/>
          <w:szCs w:val="30"/>
        </w:rPr>
        <w:t>along-with additional</w:t>
      </w:r>
      <w:r w:rsidR="00BC62D0">
        <w:rPr>
          <w:sz w:val="30"/>
          <w:szCs w:val="30"/>
        </w:rPr>
        <w:t xml:space="preserve"> </w:t>
      </w:r>
      <w:r w:rsidR="00BC62D0">
        <w:rPr>
          <w:w w:val="99"/>
          <w:sz w:val="30"/>
          <w:szCs w:val="30"/>
        </w:rPr>
        <w:t>support</w:t>
      </w:r>
      <w:r w:rsidR="00BC62D0">
        <w:rPr>
          <w:sz w:val="30"/>
          <w:szCs w:val="30"/>
        </w:rPr>
        <w:t xml:space="preserve"> </w:t>
      </w:r>
      <w:r w:rsidR="00BC62D0">
        <w:rPr>
          <w:w w:val="99"/>
          <w:sz w:val="30"/>
          <w:szCs w:val="30"/>
        </w:rPr>
        <w:t>services</w:t>
      </w:r>
      <w:r w:rsidR="00BC62D0">
        <w:rPr>
          <w:sz w:val="30"/>
          <w:szCs w:val="30"/>
        </w:rPr>
        <w:t xml:space="preserve"> </w:t>
      </w:r>
      <w:r w:rsidR="00BC62D0">
        <w:rPr>
          <w:w w:val="99"/>
          <w:sz w:val="30"/>
          <w:szCs w:val="30"/>
        </w:rPr>
        <w:t>e.g. Internship,</w:t>
      </w:r>
      <w:r w:rsidR="00BC62D0">
        <w:rPr>
          <w:sz w:val="30"/>
          <w:szCs w:val="30"/>
        </w:rPr>
        <w:t xml:space="preserve"> </w:t>
      </w:r>
      <w:r w:rsidR="00BC62D0">
        <w:rPr>
          <w:w w:val="99"/>
          <w:sz w:val="30"/>
          <w:szCs w:val="30"/>
        </w:rPr>
        <w:t>projects,</w:t>
      </w:r>
      <w:r w:rsidR="00BC62D0">
        <w:rPr>
          <w:sz w:val="30"/>
          <w:szCs w:val="30"/>
        </w:rPr>
        <w:t xml:space="preserve"> </w:t>
      </w:r>
      <w:r w:rsidR="00BC62D0">
        <w:rPr>
          <w:w w:val="99"/>
          <w:sz w:val="30"/>
          <w:szCs w:val="30"/>
        </w:rPr>
        <w:t>interaction with</w:t>
      </w:r>
      <w:r w:rsidR="00BC62D0">
        <w:rPr>
          <w:sz w:val="30"/>
          <w:szCs w:val="30"/>
        </w:rPr>
        <w:t xml:space="preserve"> </w:t>
      </w:r>
      <w:r w:rsidR="00BC62D0">
        <w:rPr>
          <w:w w:val="99"/>
          <w:sz w:val="30"/>
          <w:szCs w:val="30"/>
        </w:rPr>
        <w:t>Industry</w:t>
      </w:r>
      <w:r w:rsidR="00BC62D0">
        <w:rPr>
          <w:sz w:val="30"/>
          <w:szCs w:val="30"/>
        </w:rPr>
        <w:t xml:space="preserve"> </w:t>
      </w:r>
      <w:r w:rsidR="00BC62D0">
        <w:rPr>
          <w:w w:val="99"/>
          <w:sz w:val="30"/>
          <w:szCs w:val="30"/>
        </w:rPr>
        <w:t>experts,</w:t>
      </w:r>
      <w:r w:rsidR="00BC62D0">
        <w:rPr>
          <w:sz w:val="30"/>
          <w:szCs w:val="30"/>
        </w:rPr>
        <w:t xml:space="preserve"> </w:t>
      </w:r>
      <w:r w:rsidR="00BC62D0">
        <w:rPr>
          <w:w w:val="99"/>
          <w:sz w:val="30"/>
          <w:szCs w:val="30"/>
        </w:rPr>
        <w:t>Career</w:t>
      </w:r>
    </w:p>
    <w:p w14:paraId="5771B1BA" w14:textId="77777777" w:rsidR="007E5869" w:rsidRDefault="00BC62D0">
      <w:pPr>
        <w:spacing w:line="260" w:lineRule="exact"/>
        <w:ind w:left="1584"/>
        <w:rPr>
          <w:sz w:val="30"/>
          <w:szCs w:val="30"/>
        </w:rPr>
      </w:pPr>
      <w:r>
        <w:rPr>
          <w:w w:val="99"/>
          <w:position w:val="-7"/>
          <w:sz w:val="30"/>
          <w:szCs w:val="30"/>
        </w:rPr>
        <w:t>growth</w:t>
      </w:r>
      <w:r>
        <w:rPr>
          <w:position w:val="-7"/>
          <w:sz w:val="30"/>
          <w:szCs w:val="30"/>
        </w:rPr>
        <w:t xml:space="preserve"> </w:t>
      </w:r>
      <w:r>
        <w:rPr>
          <w:w w:val="99"/>
          <w:position w:val="-7"/>
          <w:sz w:val="30"/>
          <w:szCs w:val="30"/>
        </w:rPr>
        <w:t>Services</w:t>
      </w:r>
    </w:p>
    <w:p w14:paraId="3FBBFE3E" w14:textId="77777777" w:rsidR="007E5869" w:rsidRDefault="00BC62D0">
      <w:pPr>
        <w:spacing w:before="10" w:line="200" w:lineRule="exact"/>
      </w:pPr>
      <w:r>
        <w:br w:type="column"/>
      </w:r>
    </w:p>
    <w:p w14:paraId="2A1569EA" w14:textId="3D571431" w:rsidR="007E5869" w:rsidRDefault="00572BD1">
      <w:pPr>
        <w:spacing w:line="254" w:lineRule="auto"/>
        <w:ind w:right="85"/>
        <w:rPr>
          <w:sz w:val="30"/>
          <w:szCs w:val="30"/>
        </w:rPr>
        <w:sectPr w:rsidR="007E5869">
          <w:type w:val="continuous"/>
          <w:pgSz w:w="12240" w:h="15840"/>
          <w:pgMar w:top="1460" w:right="200" w:bottom="280" w:left="0" w:header="720" w:footer="720" w:gutter="0"/>
          <w:cols w:num="2" w:space="720" w:equalWidth="0">
            <w:col w:w="5413" w:space="3767"/>
            <w:col w:w="2860"/>
          </w:cols>
        </w:sectPr>
      </w:pPr>
      <w:r>
        <w:rPr>
          <w:w w:val="99"/>
          <w:sz w:val="30"/>
          <w:szCs w:val="30"/>
        </w:rPr>
        <w:t>Upskill</w:t>
      </w:r>
      <w:r w:rsidR="00BC62D0">
        <w:rPr>
          <w:sz w:val="30"/>
          <w:szCs w:val="30"/>
        </w:rPr>
        <w:t xml:space="preserve"> </w:t>
      </w:r>
      <w:r w:rsidR="00BC62D0">
        <w:rPr>
          <w:w w:val="99"/>
          <w:sz w:val="30"/>
          <w:szCs w:val="30"/>
        </w:rPr>
        <w:t>Campus</w:t>
      </w:r>
      <w:r w:rsidR="00BC62D0">
        <w:rPr>
          <w:sz w:val="30"/>
          <w:szCs w:val="30"/>
        </w:rPr>
        <w:t xml:space="preserve"> </w:t>
      </w:r>
      <w:r w:rsidR="00BC62D0">
        <w:rPr>
          <w:w w:val="99"/>
          <w:sz w:val="30"/>
          <w:szCs w:val="30"/>
        </w:rPr>
        <w:t>aiming to</w:t>
      </w:r>
      <w:r w:rsidR="00BC62D0">
        <w:rPr>
          <w:sz w:val="30"/>
          <w:szCs w:val="30"/>
        </w:rPr>
        <w:t xml:space="preserve"> </w:t>
      </w:r>
      <w:r w:rsidR="00BC62D0">
        <w:rPr>
          <w:w w:val="99"/>
          <w:sz w:val="30"/>
          <w:szCs w:val="30"/>
        </w:rPr>
        <w:t>upskill</w:t>
      </w:r>
      <w:r w:rsidR="00BC62D0">
        <w:rPr>
          <w:sz w:val="30"/>
          <w:szCs w:val="30"/>
        </w:rPr>
        <w:t xml:space="preserve"> </w:t>
      </w:r>
      <w:r w:rsidR="00BC62D0">
        <w:rPr>
          <w:w w:val="99"/>
          <w:sz w:val="30"/>
          <w:szCs w:val="30"/>
        </w:rPr>
        <w:t>1</w:t>
      </w:r>
      <w:r w:rsidR="00BC62D0">
        <w:rPr>
          <w:sz w:val="30"/>
          <w:szCs w:val="30"/>
        </w:rPr>
        <w:t xml:space="preserve"> </w:t>
      </w:r>
      <w:r w:rsidR="00BC62D0">
        <w:rPr>
          <w:w w:val="99"/>
          <w:sz w:val="30"/>
          <w:szCs w:val="30"/>
        </w:rPr>
        <w:t>million learners</w:t>
      </w:r>
      <w:r w:rsidR="00BC62D0">
        <w:rPr>
          <w:sz w:val="30"/>
          <w:szCs w:val="30"/>
        </w:rPr>
        <w:t xml:space="preserve"> </w:t>
      </w:r>
      <w:r w:rsidR="00BC62D0">
        <w:rPr>
          <w:w w:val="99"/>
          <w:sz w:val="30"/>
          <w:szCs w:val="30"/>
        </w:rPr>
        <w:t>in</w:t>
      </w:r>
      <w:r w:rsidR="00BC62D0">
        <w:rPr>
          <w:sz w:val="30"/>
          <w:szCs w:val="30"/>
        </w:rPr>
        <w:t xml:space="preserve"> </w:t>
      </w:r>
      <w:r w:rsidR="00BC62D0">
        <w:rPr>
          <w:w w:val="99"/>
          <w:sz w:val="30"/>
          <w:szCs w:val="30"/>
        </w:rPr>
        <w:t>next</w:t>
      </w:r>
      <w:r w:rsidR="00BC62D0">
        <w:rPr>
          <w:sz w:val="30"/>
          <w:szCs w:val="30"/>
        </w:rPr>
        <w:t xml:space="preserve"> </w:t>
      </w:r>
      <w:r w:rsidR="00BC62D0">
        <w:rPr>
          <w:w w:val="99"/>
          <w:sz w:val="30"/>
          <w:szCs w:val="30"/>
        </w:rPr>
        <w:t>5</w:t>
      </w:r>
      <w:r w:rsidR="00BC62D0">
        <w:rPr>
          <w:sz w:val="30"/>
          <w:szCs w:val="30"/>
        </w:rPr>
        <w:t xml:space="preserve"> </w:t>
      </w:r>
      <w:r w:rsidR="00BC62D0">
        <w:rPr>
          <w:w w:val="99"/>
          <w:sz w:val="30"/>
          <w:szCs w:val="30"/>
        </w:rPr>
        <w:t>year</w:t>
      </w:r>
    </w:p>
    <w:p w14:paraId="128D043C" w14:textId="77777777" w:rsidR="007E5869" w:rsidRDefault="00BC62D0">
      <w:pPr>
        <w:spacing w:line="340" w:lineRule="exact"/>
        <w:ind w:left="5225"/>
        <w:rPr>
          <w:sz w:val="36"/>
          <w:szCs w:val="36"/>
        </w:rPr>
      </w:pPr>
      <w:r>
        <w:rPr>
          <w:color w:val="7E7E7E"/>
          <w:w w:val="99"/>
          <w:sz w:val="36"/>
          <w:szCs w:val="36"/>
          <w:u w:val="thick" w:color="7E7E7E"/>
        </w:rPr>
        <w:t>https:/</w:t>
      </w:r>
      <w:hyperlink r:id="rId26">
        <w:r>
          <w:rPr>
            <w:color w:val="7E7E7E"/>
            <w:w w:val="99"/>
            <w:sz w:val="36"/>
            <w:szCs w:val="36"/>
            <w:u w:val="thick" w:color="7E7E7E"/>
          </w:rPr>
          <w:t>/www.upskillcampus.com/</w:t>
        </w:r>
      </w:hyperlink>
    </w:p>
    <w:p w14:paraId="46E83D8D" w14:textId="77777777" w:rsidR="007E5869" w:rsidRDefault="007E5869">
      <w:pPr>
        <w:spacing w:line="140" w:lineRule="exact"/>
        <w:rPr>
          <w:sz w:val="15"/>
          <w:szCs w:val="15"/>
        </w:rPr>
      </w:pPr>
    </w:p>
    <w:p w14:paraId="568E1633" w14:textId="77777777" w:rsidR="007E5869" w:rsidRDefault="007E5869">
      <w:pPr>
        <w:spacing w:line="200" w:lineRule="exact"/>
      </w:pPr>
    </w:p>
    <w:p w14:paraId="23F68369" w14:textId="77777777" w:rsidR="007E5869" w:rsidRDefault="007E5869">
      <w:pPr>
        <w:spacing w:line="200" w:lineRule="exact"/>
      </w:pPr>
    </w:p>
    <w:p w14:paraId="431C27AA" w14:textId="77777777" w:rsidR="007E5869" w:rsidRDefault="007E5869">
      <w:pPr>
        <w:spacing w:line="200" w:lineRule="exact"/>
      </w:pPr>
    </w:p>
    <w:p w14:paraId="2A2A7A67" w14:textId="77777777" w:rsidR="007E5869" w:rsidRDefault="007E5869">
      <w:pPr>
        <w:spacing w:line="200" w:lineRule="exact"/>
      </w:pPr>
    </w:p>
    <w:p w14:paraId="3AA68C7F" w14:textId="77777777" w:rsidR="007E5869" w:rsidRDefault="007E5869">
      <w:pPr>
        <w:spacing w:line="200" w:lineRule="exact"/>
      </w:pPr>
    </w:p>
    <w:p w14:paraId="2268BE21" w14:textId="77777777" w:rsidR="007E5869" w:rsidRDefault="007E5869">
      <w:pPr>
        <w:spacing w:line="200" w:lineRule="exact"/>
      </w:pPr>
    </w:p>
    <w:p w14:paraId="2752B13C" w14:textId="77777777" w:rsidR="007E5869" w:rsidRDefault="007E5869">
      <w:pPr>
        <w:spacing w:line="200" w:lineRule="exact"/>
      </w:pPr>
    </w:p>
    <w:p w14:paraId="2A661BF2" w14:textId="6E6D31C0" w:rsidR="007E5869" w:rsidRDefault="007E5869">
      <w:pPr>
        <w:spacing w:line="200" w:lineRule="exact"/>
      </w:pPr>
    </w:p>
    <w:p w14:paraId="2A4AE1E4" w14:textId="6E1A8A2F" w:rsidR="007E5869" w:rsidRDefault="00000000">
      <w:pPr>
        <w:spacing w:line="200" w:lineRule="exact"/>
      </w:pPr>
      <w:r>
        <w:pict w14:anchorId="2FCD6EBD">
          <v:group id="_x0000_s2119" style="position:absolute;margin-left:488.4pt;margin-top:516pt;width:113.3pt;height:120.6pt;z-index:-251655168;mso-position-horizontal-relative:page;mso-position-vertical-relative:page" coordorigin="9805,10660" coordsize="2266,2412">
            <v:shape id="_x0000_s2130" style="position:absolute;left:10277;top:11866;width:295;height:564" coordorigin="10277,11866" coordsize="295,564" path="m10277,11866r146,l10423,12430r149,e" filled="f" strokecolor="#3d6695" strokeweight="2.04pt">
              <v:path arrowok="t"/>
            </v:shape>
            <v:shape id="_x0000_s2129" style="position:absolute;left:10277;top:11866;width:295;height:0" coordorigin="10277,11866" coordsize="295,0" path="m10277,11866r295,e" filled="f" strokecolor="#3d6695" strokeweight="2.04pt">
              <v:path arrowok="t"/>
            </v:shape>
            <v:shape id="_x0000_s2128" style="position:absolute;left:10277;top:11302;width:295;height:564" coordorigin="10277,11302" coordsize="295,564" path="m10277,11866r146,l10423,11302r149,e" filled="f" strokecolor="#3d6695" strokeweight="2.04pt">
              <v:path arrowok="t"/>
            </v:shape>
            <v:shape id="_x0000_s2127" style="position:absolute;left:9826;top:10680;width:451;height:2371" coordorigin="9826,10680" coordsize="451,2371" path="m9826,13051r,-2371l10277,10680r,2371l9826,13051xe" fillcolor="#001f60" stroked="f">
              <v:path arrowok="t"/>
            </v:shape>
            <v:shape id="_x0000_s2126" style="position:absolute;left:9826;top:10680;width:451;height:2371" coordorigin="9826,10680" coordsize="451,2371" path="m9826,13051r,-2371l10277,10680r,2371l9826,13051xe" filled="f" strokecolor="white" strokeweight="2.04pt">
              <v:path arrowok="t"/>
            </v:shape>
            <v:shape id="_x0000_s2125" style="position:absolute;left:10572;top:11076;width:1478;height:451" coordorigin="10572,11076" coordsize="1478,451" path="m10572,11076r1478,l12050,11527r-1478,l10572,11076xe" fillcolor="#4f80bc" stroked="f">
              <v:path arrowok="t"/>
            </v:shape>
            <v:shape id="_x0000_s2124" style="position:absolute;left:10572;top:11076;width:1478;height:451" coordorigin="10572,11076" coordsize="1478,451" path="m10572,11076r1478,l12050,11527r-1478,l10572,11076xe" filled="f" strokecolor="white" strokeweight="2.04pt">
              <v:path arrowok="t"/>
            </v:shape>
            <v:shape id="_x0000_s2123" style="position:absolute;left:10572;top:11640;width:1478;height:451" coordorigin="10572,11640" coordsize="1478,451" path="m10572,11640r1478,l12050,12091r-1478,l10572,11640xe" fillcolor="#4f80bc" stroked="f">
              <v:path arrowok="t"/>
            </v:shape>
            <v:shape id="_x0000_s2122" style="position:absolute;left:10572;top:11640;width:1478;height:451" coordorigin="10572,11640" coordsize="1478,451" path="m10572,11640r1478,l12050,12091r-1478,l10572,11640xe" filled="f" strokecolor="white" strokeweight="2.04pt">
              <v:path arrowok="t"/>
            </v:shape>
            <v:shape id="_x0000_s2121" style="position:absolute;left:10572;top:12204;width:1478;height:451" coordorigin="10572,12204" coordsize="1478,451" path="m10572,12204r1478,l12050,12655r-1478,l10572,12204xe" fillcolor="#4f80bc" stroked="f">
              <v:path arrowok="t"/>
            </v:shape>
            <v:shape id="_x0000_s2120" style="position:absolute;left:10572;top:12204;width:1478;height:451" coordorigin="10572,12204" coordsize="1478,451" path="m10572,12204r1478,l12050,12655r-1478,l10572,12204xe" filled="f" strokecolor="white" strokeweight="2.04pt">
              <v:path arrowok="t"/>
            </v:shape>
            <w10:wrap anchorx="page" anchory="page"/>
          </v:group>
        </w:pict>
      </w:r>
    </w:p>
    <w:p w14:paraId="15C8AC8A" w14:textId="77777777" w:rsidR="007E5869" w:rsidRDefault="007E5869">
      <w:pPr>
        <w:spacing w:line="200" w:lineRule="exact"/>
        <w:sectPr w:rsidR="007E5869">
          <w:type w:val="continuous"/>
          <w:pgSz w:w="12240" w:h="15840"/>
          <w:pgMar w:top="1460" w:right="200" w:bottom="280" w:left="0" w:header="720" w:footer="720" w:gutter="0"/>
          <w:cols w:space="720"/>
        </w:sectPr>
      </w:pPr>
    </w:p>
    <w:p w14:paraId="4E8FF343" w14:textId="0E605958" w:rsidR="007E5869" w:rsidRDefault="00000000">
      <w:pPr>
        <w:spacing w:before="47" w:line="160" w:lineRule="exact"/>
        <w:ind w:left="1102" w:right="-14"/>
        <w:jc w:val="center"/>
        <w:rPr>
          <w:sz w:val="16"/>
          <w:szCs w:val="16"/>
        </w:rPr>
      </w:pPr>
      <w:r>
        <w:pict w14:anchorId="771E110A">
          <v:shapetype id="_x0000_t202" coordsize="21600,21600" o:spt="202" path="m,l,21600r21600,l21600,xe">
            <v:stroke joinstyle="miter"/>
            <v:path gradientshapeok="t" o:connecttype="rect"/>
          </v:shapetype>
          <v:shape id="_x0000_s2118" type="#_x0000_t202" style="position:absolute;left:0;text-align:left;margin-left:21.45pt;margin-top:-2.4pt;width:13.05pt;height:112.75pt;z-index:-251654144;mso-position-horizontal-relative:page" filled="f" stroked="f">
            <v:textbox style="layout-flow:vertical;mso-layout-flow-alt:bottom-to-top;mso-next-textbox:#_x0000_s2118" inset="0,0,0,0">
              <w:txbxContent>
                <w:p w14:paraId="42D5812F" w14:textId="77777777" w:rsidR="007E5869" w:rsidRDefault="00BC62D0">
                  <w:pPr>
                    <w:spacing w:line="240" w:lineRule="exact"/>
                    <w:ind w:left="20" w:right="-33"/>
                    <w:rPr>
                      <w:sz w:val="22"/>
                      <w:szCs w:val="22"/>
                    </w:rPr>
                  </w:pPr>
                  <w:r>
                    <w:rPr>
                      <w:color w:val="FFFFFF"/>
                      <w:sz w:val="22"/>
                      <w:szCs w:val="22"/>
                    </w:rPr>
                    <w:t>Career growth/upskilling</w:t>
                  </w:r>
                </w:p>
              </w:txbxContent>
            </v:textbox>
            <w10:wrap anchorx="page"/>
          </v:shape>
        </w:pict>
      </w:r>
      <w:r w:rsidR="00BC62D0">
        <w:rPr>
          <w:color w:val="FFFFFF"/>
          <w:sz w:val="16"/>
          <w:szCs w:val="16"/>
        </w:rPr>
        <w:t>Interview Preparation and skill building</w:t>
      </w:r>
    </w:p>
    <w:p w14:paraId="037435F9" w14:textId="77777777" w:rsidR="007E5869" w:rsidRDefault="007E5869">
      <w:pPr>
        <w:spacing w:before="8" w:line="280" w:lineRule="exact"/>
        <w:rPr>
          <w:sz w:val="28"/>
          <w:szCs w:val="28"/>
        </w:rPr>
      </w:pPr>
    </w:p>
    <w:p w14:paraId="1C4742C3" w14:textId="77777777" w:rsidR="007E5869" w:rsidRDefault="00000000">
      <w:pPr>
        <w:spacing w:line="735" w:lineRule="auto"/>
        <w:ind w:left="1232" w:right="118"/>
        <w:jc w:val="center"/>
        <w:rPr>
          <w:sz w:val="16"/>
          <w:szCs w:val="16"/>
        </w:rPr>
      </w:pPr>
      <w:r>
        <w:pict w14:anchorId="5780984E">
          <v:group id="_x0000_s2103" style="position:absolute;left:0;text-align:left;margin-left:16pt;margin-top:-40.85pt;width:113.4pt;height:120.6pt;z-index:-251658240;mso-position-horizontal-relative:page" coordorigin="320,-817" coordsize="2268,2412">
            <v:shape id="_x0000_s2117" style="position:absolute;left:792;top:389;width:295;height:845" coordorigin="792,389" coordsize="295,845" path="m792,389r149,l941,1234r146,e" filled="f" strokecolor="#3d6695" strokeweight="2.04pt">
              <v:path arrowok="t"/>
            </v:shape>
            <v:shape id="_x0000_s2116" style="position:absolute;left:792;top:389;width:295;height:281" coordorigin="792,389" coordsize="295,281" path="m792,389r149,l941,670r146,e" filled="f" strokecolor="#3d6695" strokeweight="2.04pt">
              <v:path arrowok="t"/>
            </v:shape>
            <v:shape id="_x0000_s2115" style="position:absolute;left:792;top:109;width:295;height:281" coordorigin="792,109" coordsize="295,281" path="m792,389r149,l941,109r146,e" filled="f" strokecolor="#3d6695" strokeweight="2.04pt">
              <v:path arrowok="t"/>
            </v:shape>
            <v:shape id="_x0000_s2114" style="position:absolute;left:792;top:-455;width:295;height:845" coordorigin="792,-455" coordsize="295,845" path="m792,389r149,l941,-455r146,e" filled="f" strokecolor="#3d6695" strokeweight="2.04pt">
              <v:path arrowok="t"/>
            </v:shape>
            <v:shape id="_x0000_s2113" style="position:absolute;left:341;top:-796;width:451;height:2371" coordorigin="341,-796" coordsize="451,2371" path="m341,1575r,-2371l792,-796r,2371l341,1575xe" fillcolor="#001f60" stroked="f">
              <v:path arrowok="t"/>
            </v:shape>
            <v:shape id="_x0000_s2112" style="position:absolute;left:341;top:-796;width:451;height:2371" coordorigin="341,-796" coordsize="451,2371" path="m341,1575r,-2371l792,-796r,2371l341,1575xe" filled="f" strokecolor="white" strokeweight="2.04pt">
              <v:path arrowok="t"/>
            </v:shape>
            <v:shape id="_x0000_s2111" style="position:absolute;left:1087;top:-681;width:1481;height:451" coordorigin="1087,-681" coordsize="1481,451" path="m1087,-681r1481,l2568,-230r-1481,l1087,-681xe" fillcolor="#4f80bc" stroked="f">
              <v:path arrowok="t"/>
            </v:shape>
            <v:shape id="_x0000_s2110" style="position:absolute;left:1087;top:-681;width:1481;height:451" coordorigin="1087,-681" coordsize="1481,451" path="m1087,-681r1481,l2568,-230r-1481,l1087,-681xe" filled="f" strokecolor="white" strokeweight="2.04pt">
              <v:path arrowok="t"/>
            </v:shape>
            <v:shape id="_x0000_s2109" style="position:absolute;left:1087;top:-117;width:1481;height:449" coordorigin="1087,-117" coordsize="1481,449" path="m1087,-117r1481,l2568,332r-1481,l1087,-117xe" fillcolor="#4f80bc" stroked="f">
              <v:path arrowok="t"/>
            </v:shape>
            <v:shape id="_x0000_s2108" style="position:absolute;left:1087;top:-117;width:1481;height:449" coordorigin="1087,-117" coordsize="1481,449" path="m1087,-117r1481,l2568,332r-1481,l1087,-117xe" filled="f" strokecolor="white" strokeweight="2.04pt">
              <v:path arrowok="t"/>
            </v:shape>
            <v:shape id="_x0000_s2107" style="position:absolute;left:1087;top:445;width:1481;height:451" coordorigin="1087,445" coordsize="1481,451" path="m1087,445r1481,l2568,896r-1481,l1087,445xe" fillcolor="#4f80bc" stroked="f">
              <v:path arrowok="t"/>
            </v:shape>
            <v:shape id="_x0000_s2106" style="position:absolute;left:1087;top:445;width:1481;height:451" coordorigin="1087,445" coordsize="1481,451" path="m1087,445r1481,l2568,896r-1481,l1087,445xe" filled="f" strokecolor="white" strokeweight="2.04pt">
              <v:path arrowok="t"/>
            </v:shape>
            <v:shape id="_x0000_s2105" style="position:absolute;left:1087;top:1009;width:1481;height:451" coordorigin="1087,1009" coordsize="1481,451" path="m1087,1009r1481,l2568,1460r-1481,l1087,1009xe" fillcolor="#4f80bc" stroked="f">
              <v:path arrowok="t"/>
            </v:shape>
            <v:shape id="_x0000_s2104" style="position:absolute;left:1087;top:1009;width:1481;height:451" coordorigin="1087,1009" coordsize="1481,451" path="m1087,1009r1481,l2568,1460r-1481,l1087,1009xe" filled="f" strokecolor="white" strokeweight="2.04pt">
              <v:path arrowok="t"/>
            </v:shape>
            <w10:wrap anchorx="page"/>
          </v:group>
        </w:pict>
      </w:r>
      <w:r w:rsidR="00BC62D0">
        <w:rPr>
          <w:color w:val="FFFFFF"/>
          <w:sz w:val="16"/>
          <w:szCs w:val="16"/>
        </w:rPr>
        <w:t>upskilling Courses Skill Assessment Profile building</w:t>
      </w:r>
    </w:p>
    <w:p w14:paraId="74D8FA3E" w14:textId="77777777" w:rsidR="007E5869" w:rsidRDefault="00BC62D0">
      <w:pPr>
        <w:spacing w:before="17" w:line="280" w:lineRule="exact"/>
        <w:rPr>
          <w:sz w:val="28"/>
          <w:szCs w:val="28"/>
        </w:rPr>
      </w:pPr>
      <w:r>
        <w:br w:type="column"/>
      </w:r>
    </w:p>
    <w:p w14:paraId="430520B2" w14:textId="77777777" w:rsidR="007E5869" w:rsidRDefault="00BC62D0">
      <w:pPr>
        <w:ind w:left="233" w:right="234"/>
        <w:jc w:val="center"/>
        <w:rPr>
          <w:sz w:val="18"/>
          <w:szCs w:val="18"/>
        </w:rPr>
      </w:pPr>
      <w:r>
        <w:rPr>
          <w:color w:val="FFFFFF"/>
          <w:sz w:val="18"/>
          <w:szCs w:val="18"/>
        </w:rPr>
        <w:t>Alumni</w:t>
      </w:r>
    </w:p>
    <w:p w14:paraId="36C43664" w14:textId="77777777" w:rsidR="007E5869" w:rsidRDefault="00BC62D0">
      <w:pPr>
        <w:spacing w:line="180" w:lineRule="exact"/>
        <w:ind w:left="41" w:right="41"/>
        <w:jc w:val="center"/>
        <w:rPr>
          <w:sz w:val="18"/>
          <w:szCs w:val="18"/>
        </w:rPr>
      </w:pPr>
      <w:r>
        <w:rPr>
          <w:color w:val="FFFFFF"/>
          <w:sz w:val="18"/>
          <w:szCs w:val="18"/>
        </w:rPr>
        <w:t>Connections</w:t>
      </w:r>
    </w:p>
    <w:p w14:paraId="2067591F" w14:textId="77777777" w:rsidR="007E5869" w:rsidRDefault="007E5869">
      <w:pPr>
        <w:spacing w:before="16" w:line="240" w:lineRule="exact"/>
        <w:rPr>
          <w:sz w:val="24"/>
          <w:szCs w:val="24"/>
        </w:rPr>
      </w:pPr>
    </w:p>
    <w:p w14:paraId="37D2B5FB" w14:textId="77777777" w:rsidR="007E5869" w:rsidRDefault="00000000">
      <w:pPr>
        <w:ind w:left="65" w:right="66"/>
        <w:jc w:val="center"/>
        <w:rPr>
          <w:sz w:val="18"/>
          <w:szCs w:val="18"/>
        </w:rPr>
      </w:pPr>
      <w:r>
        <w:pict w14:anchorId="7B5FC2EC">
          <v:group id="_x0000_s2091" style="position:absolute;left:0;text-align:left;margin-left:172.15pt;margin-top:-54.3pt;width:113.3pt;height:120.6pt;z-index:-251657216;mso-position-horizontal-relative:page" coordorigin="3443,-1086" coordsize="2266,2412">
            <v:shape id="_x0000_s2102" style="position:absolute;left:3914;top:120;width:295;height:564" coordorigin="3914,120" coordsize="295,564" path="m3914,120r149,l4063,684r147,e" filled="f" strokecolor="#3d6695" strokeweight="2.04pt">
              <v:path arrowok="t"/>
            </v:shape>
            <v:shape id="_x0000_s2101" style="position:absolute;left:3914;top:120;width:295;height:0" coordorigin="3914,120" coordsize="295,0" path="m3914,120r296,e" filled="f" strokecolor="#3d6695" strokeweight="2.04pt">
              <v:path arrowok="t"/>
            </v:shape>
            <v:shape id="_x0000_s2100" style="position:absolute;left:3914;top:-444;width:295;height:564" coordorigin="3914,-444" coordsize="295,564" path="m3914,120r149,l4063,-444r147,e" filled="f" strokecolor="#3d6695" strokeweight="2.04pt">
              <v:path arrowok="t"/>
            </v:shape>
            <v:shape id="_x0000_s2099" style="position:absolute;left:3463;top:-1066;width:451;height:2371" coordorigin="3463,-1066" coordsize="451,2371" path="m3463,1306r,-2372l3914,-1066r,2372l3463,1306xe" fillcolor="#001f60" stroked="f">
              <v:path arrowok="t"/>
            </v:shape>
            <v:shape id="_x0000_s2098" style="position:absolute;left:3463;top:-1066;width:451;height:2371" coordorigin="3463,-1066" coordsize="451,2371" path="m3463,1306r,-2372l3914,-1066r,2372l3463,1306xe" filled="f" strokecolor="white" strokeweight="2.04pt">
              <v:path arrowok="t"/>
            </v:shape>
            <v:shape id="_x0000_s2097" style="position:absolute;left:4210;top:-670;width:1478;height:451" coordorigin="4210,-670" coordsize="1478,451" path="m4210,-670r1478,l5688,-218r-1478,l4210,-670xe" fillcolor="#4f80bc" stroked="f">
              <v:path arrowok="t"/>
            </v:shape>
            <v:shape id="_x0000_s2096" style="position:absolute;left:4210;top:-670;width:1478;height:451" coordorigin="4210,-670" coordsize="1478,451" path="m4210,-670r1478,l5688,-218r-1478,l4210,-670xe" filled="f" strokecolor="white" strokeweight="2.04pt">
              <v:path arrowok="t"/>
            </v:shape>
            <v:shape id="_x0000_s2095" style="position:absolute;left:4210;top:-106;width:1478;height:451" coordorigin="4210,-106" coordsize="1478,451" path="m4210,-106r1478,l5688,346r-1478,l4210,-106xe" fillcolor="#4f80bc" stroked="f">
              <v:path arrowok="t"/>
            </v:shape>
            <v:shape id="_x0000_s2094" style="position:absolute;left:4210;top:-106;width:1478;height:451" coordorigin="4210,-106" coordsize="1478,451" path="m4210,-106r1478,l5688,346r-1478,l4210,-106xe" filled="f" strokecolor="white" strokeweight="2.04pt">
              <v:path arrowok="t"/>
            </v:shape>
            <v:shape id="_x0000_s2093" style="position:absolute;left:4210;top:458;width:1478;height:451" coordorigin="4210,458" coordsize="1478,451" path="m4210,458r1478,l5688,910r-1478,l4210,458xe" fillcolor="#4f80bc" stroked="f">
              <v:path arrowok="t"/>
            </v:shape>
            <v:shape id="_x0000_s2092" style="position:absolute;left:4210;top:458;width:1478;height:451" coordorigin="4210,458" coordsize="1478,451" path="m4210,458r1478,l5688,910r-1478,l4210,458xe" filled="f" strokecolor="white" strokeweight="2.04pt">
              <v:path arrowok="t"/>
            </v:shape>
            <w10:wrap anchorx="page"/>
          </v:group>
        </w:pict>
      </w:r>
      <w:r w:rsidR="00BC62D0">
        <w:rPr>
          <w:color w:val="FFFFFF"/>
          <w:sz w:val="18"/>
          <w:szCs w:val="18"/>
        </w:rPr>
        <w:t>Mentorship</w:t>
      </w:r>
    </w:p>
    <w:p w14:paraId="299C2F1C" w14:textId="77777777" w:rsidR="007E5869" w:rsidRDefault="007E5869">
      <w:pPr>
        <w:spacing w:before="19" w:line="240" w:lineRule="exact"/>
        <w:rPr>
          <w:sz w:val="24"/>
          <w:szCs w:val="24"/>
        </w:rPr>
      </w:pPr>
    </w:p>
    <w:p w14:paraId="67C7FF3D" w14:textId="77777777" w:rsidR="007E5869" w:rsidRDefault="00000000">
      <w:pPr>
        <w:ind w:left="-36" w:right="-36"/>
        <w:jc w:val="center"/>
        <w:rPr>
          <w:sz w:val="18"/>
          <w:szCs w:val="18"/>
        </w:rPr>
      </w:pPr>
      <w:r>
        <w:pict w14:anchorId="23C5C8BA">
          <v:shape id="_x0000_s2090" type="#_x0000_t202" style="position:absolute;left:0;text-align:left;margin-left:177.15pt;margin-top:-76.95pt;width:14pt;height:119.25pt;z-index:-251653120;mso-position-horizontal-relative:page" filled="f" stroked="f">
            <v:textbox style="layout-flow:vertical;mso-layout-flow-alt:bottom-to-top;mso-next-textbox:#_x0000_s2090" inset="0,0,0,0">
              <w:txbxContent>
                <w:p w14:paraId="3F49125C" w14:textId="77777777" w:rsidR="007E5869" w:rsidRDefault="00BC62D0">
                  <w:pPr>
                    <w:spacing w:line="260" w:lineRule="exact"/>
                    <w:ind w:left="20" w:right="-36"/>
                    <w:rPr>
                      <w:sz w:val="24"/>
                      <w:szCs w:val="24"/>
                    </w:rPr>
                  </w:pPr>
                  <w:r>
                    <w:rPr>
                      <w:color w:val="FFFFFF"/>
                      <w:sz w:val="24"/>
                      <w:szCs w:val="24"/>
                    </w:rPr>
                    <w:t>Professional networking</w:t>
                  </w:r>
                </w:p>
              </w:txbxContent>
            </v:textbox>
            <w10:wrap anchorx="page"/>
          </v:shape>
        </w:pict>
      </w:r>
      <w:r w:rsidR="00BC62D0">
        <w:rPr>
          <w:color w:val="FFFFFF"/>
          <w:sz w:val="18"/>
          <w:szCs w:val="18"/>
        </w:rPr>
        <w:t>Discussion/QA</w:t>
      </w:r>
    </w:p>
    <w:p w14:paraId="7E97BE98" w14:textId="77777777" w:rsidR="007E5869" w:rsidRDefault="00BC62D0">
      <w:pPr>
        <w:spacing w:line="180" w:lineRule="exact"/>
        <w:ind w:left="267" w:right="269"/>
        <w:jc w:val="center"/>
        <w:rPr>
          <w:sz w:val="18"/>
          <w:szCs w:val="18"/>
        </w:rPr>
      </w:pPr>
      <w:r>
        <w:rPr>
          <w:color w:val="FFFFFF"/>
          <w:sz w:val="18"/>
          <w:szCs w:val="18"/>
        </w:rPr>
        <w:t>forum</w:t>
      </w:r>
    </w:p>
    <w:p w14:paraId="1E77BB97" w14:textId="77777777" w:rsidR="007E5869" w:rsidRDefault="00BC62D0">
      <w:pPr>
        <w:spacing w:before="13" w:line="280" w:lineRule="exact"/>
        <w:rPr>
          <w:sz w:val="28"/>
          <w:szCs w:val="28"/>
        </w:rPr>
      </w:pPr>
      <w:r>
        <w:br w:type="column"/>
      </w:r>
    </w:p>
    <w:p w14:paraId="726458C2" w14:textId="77777777" w:rsidR="007E5869" w:rsidRDefault="00000000">
      <w:pPr>
        <w:spacing w:line="200" w:lineRule="exact"/>
        <w:ind w:left="128" w:right="127" w:firstLine="1"/>
        <w:jc w:val="center"/>
        <w:rPr>
          <w:sz w:val="18"/>
          <w:szCs w:val="18"/>
        </w:rPr>
      </w:pPr>
      <w:r>
        <w:pict w14:anchorId="75B25E1C">
          <v:shape id="_x0000_s2089" type="#_x0000_t202" style="position:absolute;left:0;text-align:left;margin-left:333.25pt;margin-top:-17.7pt;width:14pt;height:112.75pt;z-index:-251652096;mso-position-horizontal-relative:page" filled="f" stroked="f">
            <v:textbox style="layout-flow:vertical;mso-layout-flow-alt:bottom-to-top;mso-next-textbox:#_x0000_s2089" inset="0,0,0,0">
              <w:txbxContent>
                <w:p w14:paraId="782F1A0D" w14:textId="77777777" w:rsidR="007E5869" w:rsidRDefault="00BC62D0">
                  <w:pPr>
                    <w:spacing w:line="260" w:lineRule="exact"/>
                    <w:ind w:left="20" w:right="-36"/>
                    <w:rPr>
                      <w:sz w:val="24"/>
                      <w:szCs w:val="24"/>
                    </w:rPr>
                  </w:pPr>
                  <w:r>
                    <w:rPr>
                      <w:color w:val="FFFFFF"/>
                      <w:sz w:val="24"/>
                      <w:szCs w:val="24"/>
                    </w:rPr>
                    <w:t>Collaboration platform</w:t>
                  </w:r>
                </w:p>
              </w:txbxContent>
            </v:textbox>
            <w10:wrap anchorx="page"/>
          </v:shape>
        </w:pict>
      </w:r>
      <w:r w:rsidR="00BC62D0">
        <w:rPr>
          <w:color w:val="FFFFFF"/>
          <w:sz w:val="18"/>
          <w:szCs w:val="18"/>
        </w:rPr>
        <w:t>Project collaboration</w:t>
      </w:r>
    </w:p>
    <w:p w14:paraId="0EAE0091" w14:textId="77777777" w:rsidR="007E5869" w:rsidRDefault="007E5869">
      <w:pPr>
        <w:spacing w:before="15" w:line="240" w:lineRule="exact"/>
        <w:rPr>
          <w:sz w:val="24"/>
          <w:szCs w:val="24"/>
        </w:rPr>
      </w:pPr>
    </w:p>
    <w:p w14:paraId="44587858" w14:textId="77777777" w:rsidR="007E5869" w:rsidRDefault="00000000">
      <w:pPr>
        <w:ind w:left="-36" w:right="-36"/>
        <w:jc w:val="center"/>
        <w:rPr>
          <w:sz w:val="18"/>
          <w:szCs w:val="18"/>
        </w:rPr>
      </w:pPr>
      <w:r>
        <w:pict w14:anchorId="56D15081">
          <v:group id="_x0000_s2077" style="position:absolute;left:0;text-align:left;margin-left:328.25pt;margin-top:-54.3pt;width:113.3pt;height:120.6pt;z-index:-251656192;mso-position-horizontal-relative:page" coordorigin="6565,-1086" coordsize="2266,2412">
            <v:shape id="_x0000_s2088" style="position:absolute;left:7037;top:120;width:295;height:564" coordorigin="7037,120" coordsize="295,564" path="m7037,120r146,l7183,684r149,e" filled="f" strokecolor="#3d6695" strokeweight="2.04pt">
              <v:path arrowok="t"/>
            </v:shape>
            <v:shape id="_x0000_s2087" style="position:absolute;left:7037;top:120;width:295;height:0" coordorigin="7037,120" coordsize="295,0" path="m7037,120r295,e" filled="f" strokecolor="#3d6695" strokeweight="2.04pt">
              <v:path arrowok="t"/>
            </v:shape>
            <v:shape id="_x0000_s2086" style="position:absolute;left:7037;top:-444;width:295;height:564" coordorigin="7037,-444" coordsize="295,564" path="m7037,120r146,l7183,-444r149,e" filled="f" strokecolor="#3d6695" strokeweight="2.04pt">
              <v:path arrowok="t"/>
            </v:shape>
            <v:shape id="_x0000_s2085" style="position:absolute;left:6586;top:-1065;width:451;height:2371" coordorigin="6586,-1065" coordsize="451,2371" path="m6586,1306r,-2371l7037,-1065r,2371l6586,1306xe" fillcolor="#001f60" stroked="f">
              <v:path arrowok="t"/>
            </v:shape>
            <v:shape id="_x0000_s2084" style="position:absolute;left:6586;top:-1065;width:451;height:2371" coordorigin="6586,-1065" coordsize="451,2371" path="m6586,1306r,-2371l7037,-1065r,2371l6586,1306xe" filled="f" strokecolor="white" strokeweight="2.04pt">
              <v:path arrowok="t"/>
            </v:shape>
            <v:shape id="_x0000_s2083" style="position:absolute;left:7332;top:-669;width:1478;height:451" coordorigin="7332,-669" coordsize="1478,451" path="m7332,-669r1478,l8810,-218r-1478,l7332,-669xe" fillcolor="#4f80bc" stroked="f">
              <v:path arrowok="t"/>
            </v:shape>
            <v:shape id="_x0000_s2082" style="position:absolute;left:7332;top:-669;width:1478;height:451" coordorigin="7332,-669" coordsize="1478,451" path="m7332,-669r1478,l8810,-218r-1478,l7332,-669xe" filled="f" strokecolor="white" strokeweight="2.04pt">
              <v:path arrowok="t"/>
            </v:shape>
            <v:shape id="_x0000_s2081" style="position:absolute;left:7332;top:-105;width:1478;height:451" coordorigin="7332,-105" coordsize="1478,451" path="m7332,-105r1478,l8810,346r-1478,l7332,-105xe" fillcolor="#4f80bc" stroked="f">
              <v:path arrowok="t"/>
            </v:shape>
            <v:shape id="_x0000_s2080" style="position:absolute;left:7332;top:-105;width:1478;height:451" coordorigin="7332,-105" coordsize="1478,451" path="m7332,-105r1478,l8810,346r-1478,l7332,-105xe" filled="f" strokecolor="white" strokeweight="2.04pt">
              <v:path arrowok="t"/>
            </v:shape>
            <v:shape id="_x0000_s2079" style="position:absolute;left:7332;top:459;width:1478;height:451" coordorigin="7332,459" coordsize="1478,451" path="m7332,459r1478,l8810,910r-1478,l7332,459xe" fillcolor="#4f80bc" stroked="f">
              <v:path arrowok="t"/>
            </v:shape>
            <v:shape id="_x0000_s2078" style="position:absolute;left:7332;top:459;width:1478;height:451" coordorigin="7332,459" coordsize="1478,451" path="m7332,459r1478,l8810,910r-1478,l7332,459xe" filled="f" strokecolor="white" strokeweight="2.04pt">
              <v:path arrowok="t"/>
            </v:shape>
            <w10:wrap anchorx="page"/>
          </v:group>
        </w:pict>
      </w:r>
      <w:r w:rsidR="00BC62D0">
        <w:rPr>
          <w:color w:val="FFFFFF"/>
          <w:sz w:val="18"/>
          <w:szCs w:val="18"/>
        </w:rPr>
        <w:t>Discussion forum</w:t>
      </w:r>
    </w:p>
    <w:p w14:paraId="110D8E41" w14:textId="77777777" w:rsidR="007E5869" w:rsidRDefault="007E5869">
      <w:pPr>
        <w:spacing w:before="7" w:line="140" w:lineRule="exact"/>
        <w:rPr>
          <w:sz w:val="15"/>
          <w:szCs w:val="15"/>
        </w:rPr>
      </w:pPr>
    </w:p>
    <w:p w14:paraId="501715A0" w14:textId="77777777" w:rsidR="007E5869" w:rsidRDefault="007E5869">
      <w:pPr>
        <w:spacing w:line="200" w:lineRule="exact"/>
      </w:pPr>
    </w:p>
    <w:p w14:paraId="20A575F1" w14:textId="77777777" w:rsidR="007E5869" w:rsidRDefault="00BC62D0">
      <w:pPr>
        <w:ind w:left="108" w:right="107"/>
        <w:jc w:val="center"/>
        <w:rPr>
          <w:sz w:val="18"/>
          <w:szCs w:val="18"/>
        </w:rPr>
      </w:pPr>
      <w:r>
        <w:rPr>
          <w:color w:val="FFFFFF"/>
          <w:sz w:val="18"/>
          <w:szCs w:val="18"/>
        </w:rPr>
        <w:t>Tech updates</w:t>
      </w:r>
    </w:p>
    <w:p w14:paraId="06AA57BA" w14:textId="77777777" w:rsidR="007E5869" w:rsidRDefault="00BC62D0">
      <w:pPr>
        <w:spacing w:before="6" w:line="180" w:lineRule="exact"/>
        <w:rPr>
          <w:sz w:val="18"/>
          <w:szCs w:val="18"/>
        </w:rPr>
      </w:pPr>
      <w:r>
        <w:br w:type="column"/>
      </w:r>
    </w:p>
    <w:p w14:paraId="4FF41E63" w14:textId="77777777" w:rsidR="007E5869" w:rsidRDefault="007E5869">
      <w:pPr>
        <w:spacing w:line="200" w:lineRule="exact"/>
      </w:pPr>
    </w:p>
    <w:p w14:paraId="633E8F0F" w14:textId="77777777" w:rsidR="007E5869" w:rsidRDefault="00BC62D0">
      <w:pPr>
        <w:ind w:left="217" w:right="331"/>
        <w:jc w:val="center"/>
        <w:rPr>
          <w:sz w:val="18"/>
          <w:szCs w:val="18"/>
        </w:rPr>
      </w:pPr>
      <w:r>
        <w:rPr>
          <w:color w:val="FFFFFF"/>
          <w:sz w:val="18"/>
          <w:szCs w:val="18"/>
        </w:rPr>
        <w:t>Job portal</w:t>
      </w:r>
    </w:p>
    <w:p w14:paraId="72031D25" w14:textId="77777777" w:rsidR="007E5869" w:rsidRDefault="007E5869">
      <w:pPr>
        <w:spacing w:before="5" w:line="140" w:lineRule="exact"/>
        <w:rPr>
          <w:sz w:val="15"/>
          <w:szCs w:val="15"/>
        </w:rPr>
      </w:pPr>
    </w:p>
    <w:p w14:paraId="7C820774" w14:textId="77777777" w:rsidR="007E5869" w:rsidRDefault="007E5869">
      <w:pPr>
        <w:spacing w:line="200" w:lineRule="exact"/>
      </w:pPr>
    </w:p>
    <w:p w14:paraId="2364E674" w14:textId="77777777" w:rsidR="007E5869" w:rsidRDefault="00BC62D0">
      <w:pPr>
        <w:ind w:left="-36" w:right="81"/>
        <w:jc w:val="center"/>
        <w:rPr>
          <w:sz w:val="18"/>
          <w:szCs w:val="18"/>
        </w:rPr>
      </w:pPr>
      <w:r>
        <w:rPr>
          <w:color w:val="FFFFFF"/>
          <w:sz w:val="18"/>
          <w:szCs w:val="18"/>
        </w:rPr>
        <w:t>Internship portal</w:t>
      </w:r>
    </w:p>
    <w:p w14:paraId="70E9A69C" w14:textId="77777777" w:rsidR="007E5869" w:rsidRDefault="007E5869">
      <w:pPr>
        <w:spacing w:before="7" w:line="260" w:lineRule="exact"/>
        <w:rPr>
          <w:sz w:val="26"/>
          <w:szCs w:val="26"/>
        </w:rPr>
      </w:pPr>
    </w:p>
    <w:p w14:paraId="4EA9B0E6" w14:textId="77777777" w:rsidR="007E5869" w:rsidRDefault="00000000">
      <w:pPr>
        <w:spacing w:line="200" w:lineRule="exact"/>
        <w:ind w:left="181" w:right="294"/>
        <w:jc w:val="center"/>
        <w:rPr>
          <w:sz w:val="18"/>
          <w:szCs w:val="18"/>
        </w:rPr>
        <w:sectPr w:rsidR="007E5869">
          <w:type w:val="continuous"/>
          <w:pgSz w:w="12240" w:h="15840"/>
          <w:pgMar w:top="1460" w:right="200" w:bottom="280" w:left="0" w:header="720" w:footer="720" w:gutter="0"/>
          <w:cols w:num="4" w:space="720" w:equalWidth="0">
            <w:col w:w="2537" w:space="1886"/>
            <w:col w:w="1055" w:space="1962"/>
            <w:col w:w="1258" w:space="1996"/>
            <w:col w:w="1346"/>
          </w:cols>
        </w:sectPr>
      </w:pPr>
      <w:r>
        <w:pict w14:anchorId="370A5A47">
          <v:shape id="_x0000_s2076" type="#_x0000_t202" style="position:absolute;left:0;text-align:left;margin-left:495.15pt;margin-top:-76.5pt;width:14pt;height:117.65pt;z-index:-251651072;mso-position-horizontal-relative:page" filled="f" stroked="f">
            <v:textbox style="layout-flow:vertical;mso-layout-flow-alt:bottom-to-top;mso-next-textbox:#_x0000_s2076" inset="0,0,0,0">
              <w:txbxContent>
                <w:p w14:paraId="31C01DF3" w14:textId="77777777" w:rsidR="007E5869" w:rsidRDefault="00BC62D0">
                  <w:pPr>
                    <w:spacing w:line="260" w:lineRule="exact"/>
                    <w:ind w:left="20" w:right="-36"/>
                    <w:rPr>
                      <w:sz w:val="24"/>
                      <w:szCs w:val="24"/>
                    </w:rPr>
                  </w:pPr>
                  <w:r>
                    <w:rPr>
                      <w:color w:val="FFFFFF"/>
                      <w:sz w:val="24"/>
                      <w:szCs w:val="24"/>
                    </w:rPr>
                    <w:t>Job/internship platform</w:t>
                  </w:r>
                </w:p>
              </w:txbxContent>
            </v:textbox>
            <w10:wrap anchorx="page"/>
          </v:shape>
        </w:pict>
      </w:r>
      <w:r w:rsidR="00BC62D0">
        <w:rPr>
          <w:color w:val="FFFFFF"/>
          <w:sz w:val="18"/>
          <w:szCs w:val="18"/>
        </w:rPr>
        <w:t>Freelancing projects</w:t>
      </w:r>
    </w:p>
    <w:p w14:paraId="5EF435B4" w14:textId="77777777" w:rsidR="007E5869" w:rsidRDefault="007E5869">
      <w:pPr>
        <w:spacing w:before="3" w:line="200" w:lineRule="exact"/>
      </w:pPr>
    </w:p>
    <w:p w14:paraId="59BD2589" w14:textId="77777777" w:rsidR="007E5869" w:rsidRPr="006B5C38" w:rsidRDefault="00BC62D0" w:rsidP="006B5C38">
      <w:pPr>
        <w:spacing w:before="28" w:line="360" w:lineRule="auto"/>
        <w:ind w:left="1440"/>
        <w:rPr>
          <w:sz w:val="24"/>
          <w:szCs w:val="24"/>
        </w:rPr>
      </w:pPr>
      <w:r w:rsidRPr="006B5C38">
        <w:rPr>
          <w:w w:val="99"/>
          <w:sz w:val="24"/>
          <w:szCs w:val="24"/>
        </w:rPr>
        <w:t>2.3</w:t>
      </w:r>
      <w:r w:rsidRPr="006B5C38">
        <w:rPr>
          <w:sz w:val="24"/>
          <w:szCs w:val="24"/>
        </w:rPr>
        <w:t xml:space="preserve">    </w:t>
      </w:r>
      <w:r w:rsidRPr="006B5C38">
        <w:rPr>
          <w:w w:val="99"/>
          <w:sz w:val="24"/>
          <w:szCs w:val="24"/>
        </w:rPr>
        <w:t>The</w:t>
      </w:r>
      <w:r w:rsidRPr="006B5C38">
        <w:rPr>
          <w:sz w:val="24"/>
          <w:szCs w:val="24"/>
        </w:rPr>
        <w:t xml:space="preserve"> </w:t>
      </w:r>
      <w:r w:rsidRPr="006B5C38">
        <w:rPr>
          <w:w w:val="99"/>
          <w:sz w:val="24"/>
          <w:szCs w:val="24"/>
        </w:rPr>
        <w:t>IoT</w:t>
      </w:r>
      <w:r w:rsidRPr="006B5C38">
        <w:rPr>
          <w:sz w:val="24"/>
          <w:szCs w:val="24"/>
        </w:rPr>
        <w:t xml:space="preserve"> </w:t>
      </w:r>
      <w:r w:rsidRPr="006B5C38">
        <w:rPr>
          <w:w w:val="99"/>
          <w:sz w:val="24"/>
          <w:szCs w:val="24"/>
        </w:rPr>
        <w:t>Academy</w:t>
      </w:r>
    </w:p>
    <w:p w14:paraId="4855EF3B" w14:textId="77777777" w:rsidR="007E5869" w:rsidRPr="006B5C38" w:rsidRDefault="007E5869" w:rsidP="006B5C38">
      <w:pPr>
        <w:spacing w:before="17" w:line="360" w:lineRule="auto"/>
        <w:jc w:val="both"/>
        <w:rPr>
          <w:sz w:val="24"/>
          <w:szCs w:val="24"/>
        </w:rPr>
      </w:pPr>
    </w:p>
    <w:p w14:paraId="23C78AF1" w14:textId="77777777" w:rsidR="007E5869" w:rsidRPr="006B5C38" w:rsidRDefault="00BC62D0" w:rsidP="006B5C38">
      <w:pPr>
        <w:spacing w:line="360" w:lineRule="auto"/>
        <w:ind w:left="1440" w:right="1095"/>
        <w:jc w:val="both"/>
        <w:rPr>
          <w:sz w:val="24"/>
          <w:szCs w:val="24"/>
        </w:rPr>
      </w:pPr>
      <w:r w:rsidRPr="006B5C38">
        <w:rPr>
          <w:sz w:val="24"/>
          <w:szCs w:val="24"/>
        </w:rPr>
        <w:t>The IoT academy is EdTech Division of UCT that is running long executive certification programs in collaboration with EICT Academy, IITK, IITR and IITG in multiple domains.</w:t>
      </w:r>
    </w:p>
    <w:p w14:paraId="392A1798" w14:textId="77777777" w:rsidR="007E5869" w:rsidRDefault="007E5869">
      <w:pPr>
        <w:spacing w:line="200" w:lineRule="exact"/>
      </w:pPr>
    </w:p>
    <w:p w14:paraId="1ED7E61B" w14:textId="77777777" w:rsidR="007E5869" w:rsidRDefault="007E5869">
      <w:pPr>
        <w:spacing w:line="200" w:lineRule="exact"/>
      </w:pPr>
    </w:p>
    <w:p w14:paraId="5BA36303" w14:textId="77777777" w:rsidR="007E5869" w:rsidRDefault="007E5869">
      <w:pPr>
        <w:spacing w:before="7" w:line="280" w:lineRule="exact"/>
        <w:rPr>
          <w:sz w:val="28"/>
          <w:szCs w:val="28"/>
        </w:rPr>
      </w:pPr>
    </w:p>
    <w:p w14:paraId="261A55B0" w14:textId="77777777" w:rsidR="007E5869" w:rsidRDefault="00BC62D0">
      <w:pPr>
        <w:ind w:left="1440"/>
        <w:rPr>
          <w:sz w:val="24"/>
          <w:szCs w:val="24"/>
        </w:rPr>
      </w:pPr>
      <w:r>
        <w:rPr>
          <w:w w:val="99"/>
          <w:sz w:val="24"/>
          <w:szCs w:val="24"/>
        </w:rPr>
        <w:t>2.4</w:t>
      </w:r>
      <w:r>
        <w:rPr>
          <w:sz w:val="24"/>
          <w:szCs w:val="24"/>
        </w:rPr>
        <w:t xml:space="preserve">    </w:t>
      </w:r>
      <w:r>
        <w:rPr>
          <w:w w:val="99"/>
          <w:sz w:val="24"/>
          <w:szCs w:val="24"/>
        </w:rPr>
        <w:t>Objectives</w:t>
      </w:r>
      <w:r>
        <w:rPr>
          <w:sz w:val="24"/>
          <w:szCs w:val="24"/>
        </w:rPr>
        <w:t xml:space="preserve"> </w:t>
      </w:r>
      <w:r>
        <w:rPr>
          <w:w w:val="99"/>
          <w:sz w:val="24"/>
          <w:szCs w:val="24"/>
        </w:rPr>
        <w:t>of</w:t>
      </w:r>
      <w:r>
        <w:rPr>
          <w:sz w:val="24"/>
          <w:szCs w:val="24"/>
        </w:rPr>
        <w:t xml:space="preserve"> </w:t>
      </w:r>
      <w:r>
        <w:rPr>
          <w:w w:val="99"/>
          <w:sz w:val="24"/>
          <w:szCs w:val="24"/>
        </w:rPr>
        <w:t>this</w:t>
      </w:r>
      <w:r>
        <w:rPr>
          <w:sz w:val="24"/>
          <w:szCs w:val="24"/>
        </w:rPr>
        <w:t xml:space="preserve"> </w:t>
      </w:r>
      <w:r>
        <w:rPr>
          <w:w w:val="99"/>
          <w:sz w:val="24"/>
          <w:szCs w:val="24"/>
        </w:rPr>
        <w:t>Internship</w:t>
      </w:r>
      <w:r>
        <w:rPr>
          <w:sz w:val="24"/>
          <w:szCs w:val="24"/>
        </w:rPr>
        <w:t xml:space="preserve"> </w:t>
      </w:r>
      <w:r>
        <w:rPr>
          <w:w w:val="99"/>
          <w:sz w:val="24"/>
          <w:szCs w:val="24"/>
        </w:rPr>
        <w:t>program</w:t>
      </w:r>
    </w:p>
    <w:p w14:paraId="5B56147B" w14:textId="77777777" w:rsidR="007E5869" w:rsidRDefault="007E5869">
      <w:pPr>
        <w:spacing w:before="19" w:line="220" w:lineRule="exact"/>
        <w:rPr>
          <w:sz w:val="22"/>
          <w:szCs w:val="22"/>
        </w:rPr>
      </w:pPr>
    </w:p>
    <w:p w14:paraId="105CA0D5" w14:textId="77777777" w:rsidR="007E5869" w:rsidRDefault="00BC62D0">
      <w:pPr>
        <w:ind w:left="1440"/>
        <w:rPr>
          <w:sz w:val="22"/>
          <w:szCs w:val="22"/>
        </w:rPr>
      </w:pPr>
      <w:r>
        <w:rPr>
          <w:sz w:val="22"/>
          <w:szCs w:val="22"/>
        </w:rPr>
        <w:t>The objective for this internship program was to</w:t>
      </w:r>
    </w:p>
    <w:p w14:paraId="4C92BF4E" w14:textId="77777777" w:rsidR="007E5869" w:rsidRDefault="007E5869">
      <w:pPr>
        <w:spacing w:before="2" w:line="280" w:lineRule="exact"/>
        <w:rPr>
          <w:sz w:val="28"/>
          <w:szCs w:val="28"/>
        </w:rPr>
      </w:pPr>
    </w:p>
    <w:p w14:paraId="34C1E875" w14:textId="77777777" w:rsidR="007E5869" w:rsidRDefault="00BC62D0">
      <w:pPr>
        <w:ind w:left="1490"/>
        <w:rPr>
          <w:sz w:val="22"/>
          <w:szCs w:val="22"/>
        </w:rPr>
      </w:pPr>
      <w:r>
        <w:rPr>
          <w:rFonts w:ascii="Arial Unicode MS" w:eastAsia="Arial Unicode MS" w:hAnsi="Arial Unicode MS" w:cs="Arial Unicode MS"/>
          <w:sz w:val="22"/>
          <w:szCs w:val="22"/>
        </w:rPr>
        <w:t>☛</w:t>
      </w:r>
      <w:r>
        <w:rPr>
          <w:sz w:val="22"/>
          <w:szCs w:val="22"/>
        </w:rPr>
        <w:t>get practical experience of working in the industry.</w:t>
      </w:r>
    </w:p>
    <w:p w14:paraId="0DFF912C" w14:textId="77777777" w:rsidR="007E5869" w:rsidRDefault="007E5869">
      <w:pPr>
        <w:spacing w:before="4" w:line="280" w:lineRule="exact"/>
        <w:rPr>
          <w:sz w:val="28"/>
          <w:szCs w:val="28"/>
        </w:rPr>
      </w:pPr>
    </w:p>
    <w:p w14:paraId="2070EF19" w14:textId="77777777" w:rsidR="007E5869" w:rsidRDefault="00BC62D0">
      <w:pPr>
        <w:ind w:left="1490"/>
        <w:rPr>
          <w:sz w:val="22"/>
          <w:szCs w:val="22"/>
        </w:rPr>
      </w:pPr>
      <w:r>
        <w:rPr>
          <w:rFonts w:ascii="Arial Unicode MS" w:eastAsia="Arial Unicode MS" w:hAnsi="Arial Unicode MS" w:cs="Arial Unicode MS"/>
          <w:sz w:val="22"/>
          <w:szCs w:val="22"/>
        </w:rPr>
        <w:t>☛</w:t>
      </w:r>
      <w:r>
        <w:rPr>
          <w:sz w:val="22"/>
          <w:szCs w:val="22"/>
        </w:rPr>
        <w:t>to solve real world problems.</w:t>
      </w:r>
    </w:p>
    <w:p w14:paraId="279148B5" w14:textId="77777777" w:rsidR="007E5869" w:rsidRDefault="007E5869">
      <w:pPr>
        <w:spacing w:before="4" w:line="280" w:lineRule="exact"/>
        <w:rPr>
          <w:sz w:val="28"/>
          <w:szCs w:val="28"/>
        </w:rPr>
      </w:pPr>
    </w:p>
    <w:p w14:paraId="0B9F0B31" w14:textId="77777777" w:rsidR="007E5869" w:rsidRDefault="00BC62D0">
      <w:pPr>
        <w:ind w:left="1490"/>
        <w:rPr>
          <w:sz w:val="22"/>
          <w:szCs w:val="22"/>
        </w:rPr>
      </w:pPr>
      <w:r>
        <w:rPr>
          <w:rFonts w:ascii="Arial Unicode MS" w:eastAsia="Arial Unicode MS" w:hAnsi="Arial Unicode MS" w:cs="Arial Unicode MS"/>
          <w:sz w:val="22"/>
          <w:szCs w:val="22"/>
        </w:rPr>
        <w:t>☛</w:t>
      </w:r>
      <w:r>
        <w:rPr>
          <w:sz w:val="22"/>
          <w:szCs w:val="22"/>
        </w:rPr>
        <w:t>to have improved job prospects.</w:t>
      </w:r>
    </w:p>
    <w:p w14:paraId="6F7D1C8E" w14:textId="77777777" w:rsidR="007E5869" w:rsidRDefault="007E5869">
      <w:pPr>
        <w:spacing w:before="4" w:line="280" w:lineRule="exact"/>
        <w:rPr>
          <w:sz w:val="28"/>
          <w:szCs w:val="28"/>
        </w:rPr>
      </w:pPr>
    </w:p>
    <w:p w14:paraId="2DBD77E9" w14:textId="77777777" w:rsidR="007E5869" w:rsidRDefault="00BC62D0">
      <w:pPr>
        <w:ind w:left="1490"/>
        <w:rPr>
          <w:sz w:val="22"/>
          <w:szCs w:val="22"/>
        </w:rPr>
      </w:pPr>
      <w:r>
        <w:rPr>
          <w:rFonts w:ascii="Arial Unicode MS" w:eastAsia="Arial Unicode MS" w:hAnsi="Arial Unicode MS" w:cs="Arial Unicode MS"/>
          <w:sz w:val="22"/>
          <w:szCs w:val="22"/>
        </w:rPr>
        <w:t>☛</w:t>
      </w:r>
      <w:r>
        <w:rPr>
          <w:sz w:val="22"/>
          <w:szCs w:val="22"/>
        </w:rPr>
        <w:t>to have Improved understanding of our field and its applications.</w:t>
      </w:r>
    </w:p>
    <w:p w14:paraId="58ADF717" w14:textId="77777777" w:rsidR="007E5869" w:rsidRDefault="007E5869">
      <w:pPr>
        <w:spacing w:before="4" w:line="280" w:lineRule="exact"/>
        <w:rPr>
          <w:sz w:val="28"/>
          <w:szCs w:val="28"/>
        </w:rPr>
      </w:pPr>
    </w:p>
    <w:p w14:paraId="24ED1835" w14:textId="77777777" w:rsidR="007E5869" w:rsidRDefault="00BC62D0">
      <w:pPr>
        <w:ind w:left="1490"/>
        <w:rPr>
          <w:sz w:val="22"/>
          <w:szCs w:val="22"/>
        </w:rPr>
      </w:pPr>
      <w:r>
        <w:rPr>
          <w:rFonts w:ascii="Arial Unicode MS" w:eastAsia="Arial Unicode MS" w:hAnsi="Arial Unicode MS" w:cs="Arial Unicode MS"/>
          <w:sz w:val="22"/>
          <w:szCs w:val="22"/>
        </w:rPr>
        <w:t>☛</w:t>
      </w:r>
      <w:r>
        <w:rPr>
          <w:sz w:val="22"/>
          <w:szCs w:val="22"/>
        </w:rPr>
        <w:t>to have Personal growth like better communication and problem solving.</w:t>
      </w:r>
    </w:p>
    <w:p w14:paraId="339B455B" w14:textId="77777777" w:rsidR="007E5869" w:rsidRDefault="007E5869">
      <w:pPr>
        <w:spacing w:line="200" w:lineRule="exact"/>
      </w:pPr>
    </w:p>
    <w:p w14:paraId="22134226" w14:textId="77777777" w:rsidR="007E5869" w:rsidRDefault="007E5869">
      <w:pPr>
        <w:spacing w:line="200" w:lineRule="exact"/>
      </w:pPr>
    </w:p>
    <w:p w14:paraId="57DD668C" w14:textId="77777777" w:rsidR="007E5869" w:rsidRDefault="007E5869">
      <w:pPr>
        <w:spacing w:line="200" w:lineRule="exact"/>
      </w:pPr>
    </w:p>
    <w:p w14:paraId="63B3F248" w14:textId="77777777" w:rsidR="007E5869" w:rsidRDefault="007E5869">
      <w:pPr>
        <w:spacing w:line="200" w:lineRule="exact"/>
      </w:pPr>
    </w:p>
    <w:p w14:paraId="0962A3CE" w14:textId="77777777" w:rsidR="007E5869" w:rsidRPr="006B5C38" w:rsidRDefault="00BC62D0" w:rsidP="006B5C38">
      <w:pPr>
        <w:ind w:left="1440"/>
        <w:rPr>
          <w:sz w:val="24"/>
          <w:szCs w:val="24"/>
        </w:rPr>
      </w:pPr>
      <w:r w:rsidRPr="006B5C38">
        <w:rPr>
          <w:w w:val="99"/>
          <w:sz w:val="24"/>
          <w:szCs w:val="24"/>
        </w:rPr>
        <w:t>2.5</w:t>
      </w:r>
      <w:r w:rsidRPr="006B5C38">
        <w:rPr>
          <w:sz w:val="24"/>
          <w:szCs w:val="24"/>
        </w:rPr>
        <w:t xml:space="preserve">    </w:t>
      </w:r>
      <w:r w:rsidRPr="006B5C38">
        <w:rPr>
          <w:w w:val="99"/>
          <w:sz w:val="24"/>
          <w:szCs w:val="24"/>
        </w:rPr>
        <w:t>Reference</w:t>
      </w:r>
    </w:p>
    <w:p w14:paraId="2832BBAD" w14:textId="77777777" w:rsidR="007E5869" w:rsidRPr="006B5C38" w:rsidRDefault="007E5869" w:rsidP="006B5C38">
      <w:pPr>
        <w:spacing w:before="19"/>
        <w:rPr>
          <w:sz w:val="24"/>
          <w:szCs w:val="24"/>
        </w:rPr>
      </w:pPr>
    </w:p>
    <w:p w14:paraId="3D56AB46" w14:textId="2914F8D4" w:rsidR="007E5869" w:rsidRPr="006B5C38" w:rsidRDefault="00BC62D0" w:rsidP="006B5C38">
      <w:pPr>
        <w:ind w:left="1440"/>
        <w:rPr>
          <w:sz w:val="24"/>
          <w:szCs w:val="24"/>
        </w:rPr>
      </w:pPr>
      <w:r w:rsidRPr="006B5C38">
        <w:rPr>
          <w:sz w:val="24"/>
          <w:szCs w:val="24"/>
        </w:rPr>
        <w:t>[1</w:t>
      </w:r>
      <w:r w:rsidR="00572BD1" w:rsidRPr="006B5C38">
        <w:rPr>
          <w:sz w:val="24"/>
          <w:szCs w:val="24"/>
        </w:rPr>
        <w:t>] https://www.kaggle.com/code/dgcoder/timeseries-big-data-project</w:t>
      </w:r>
    </w:p>
    <w:p w14:paraId="40F56496" w14:textId="77777777" w:rsidR="007E5869" w:rsidRPr="006B5C38" w:rsidRDefault="007E5869" w:rsidP="006B5C38">
      <w:pPr>
        <w:spacing w:before="16"/>
        <w:rPr>
          <w:sz w:val="24"/>
          <w:szCs w:val="24"/>
        </w:rPr>
      </w:pPr>
    </w:p>
    <w:p w14:paraId="2120A543" w14:textId="25DDC7B4" w:rsidR="007E5869" w:rsidRPr="006B5C38" w:rsidRDefault="00572BD1" w:rsidP="006B5C38">
      <w:pPr>
        <w:ind w:left="1440"/>
        <w:rPr>
          <w:sz w:val="24"/>
          <w:szCs w:val="24"/>
        </w:rPr>
      </w:pPr>
      <w:r w:rsidRPr="006B5C38">
        <w:rPr>
          <w:sz w:val="24"/>
          <w:szCs w:val="24"/>
        </w:rPr>
        <w:t>[2] https://www.kaggle.com/code/jmas19/mining-process-project</w:t>
      </w:r>
    </w:p>
    <w:p w14:paraId="6D1570F6" w14:textId="77777777" w:rsidR="007E5869" w:rsidRDefault="007E5869">
      <w:pPr>
        <w:spacing w:line="200" w:lineRule="exact"/>
      </w:pPr>
    </w:p>
    <w:p w14:paraId="6A9B8088" w14:textId="77777777" w:rsidR="007E5869" w:rsidRDefault="007E5869">
      <w:pPr>
        <w:spacing w:line="200" w:lineRule="exact"/>
      </w:pPr>
    </w:p>
    <w:p w14:paraId="6A9EC249" w14:textId="77777777" w:rsidR="007E5869" w:rsidRDefault="007E5869">
      <w:pPr>
        <w:spacing w:line="200" w:lineRule="exact"/>
      </w:pPr>
    </w:p>
    <w:p w14:paraId="67906566" w14:textId="77777777" w:rsidR="007E5869" w:rsidRDefault="00BC62D0" w:rsidP="006B5C38">
      <w:pPr>
        <w:spacing w:line="360" w:lineRule="auto"/>
        <w:ind w:left="1440"/>
        <w:rPr>
          <w:sz w:val="24"/>
          <w:szCs w:val="24"/>
        </w:rPr>
      </w:pPr>
      <w:r>
        <w:rPr>
          <w:w w:val="99"/>
          <w:sz w:val="24"/>
          <w:szCs w:val="24"/>
        </w:rPr>
        <w:t>2.6</w:t>
      </w:r>
      <w:r>
        <w:rPr>
          <w:sz w:val="24"/>
          <w:szCs w:val="24"/>
        </w:rPr>
        <w:t xml:space="preserve">    </w:t>
      </w:r>
      <w:r>
        <w:rPr>
          <w:w w:val="99"/>
          <w:sz w:val="24"/>
          <w:szCs w:val="24"/>
        </w:rPr>
        <w:t>Glossary</w:t>
      </w:r>
    </w:p>
    <w:p w14:paraId="298EF610" w14:textId="77777777" w:rsidR="007E5869" w:rsidRDefault="007E5869">
      <w:pPr>
        <w:spacing w:before="6" w:line="240" w:lineRule="exact"/>
        <w:rPr>
          <w:sz w:val="24"/>
          <w:szCs w:val="24"/>
        </w:rPr>
      </w:pPr>
    </w:p>
    <w:p w14:paraId="6C828EE3" w14:textId="77777777" w:rsidR="007E5869" w:rsidRDefault="00BC62D0">
      <w:pPr>
        <w:ind w:left="1560"/>
      </w:pPr>
      <w:r>
        <w:rPr>
          <w:w w:val="99"/>
        </w:rPr>
        <w:t>Terms</w:t>
      </w:r>
      <w:r>
        <w:t xml:space="preserve">                                              </w:t>
      </w:r>
      <w:r>
        <w:rPr>
          <w:w w:val="99"/>
        </w:rPr>
        <w:t>Acronym</w:t>
      </w:r>
    </w:p>
    <w:p w14:paraId="67B09AD1" w14:textId="77777777" w:rsidR="007E5869" w:rsidRDefault="00000000">
      <w:pPr>
        <w:spacing w:before="48" w:line="293" w:lineRule="auto"/>
        <w:ind w:left="1560" w:right="6325"/>
        <w:sectPr w:rsidR="007E5869">
          <w:footerReference w:type="default" r:id="rId27"/>
          <w:pgSz w:w="12240" w:h="15840"/>
          <w:pgMar w:top="1460" w:right="940" w:bottom="280" w:left="0" w:header="271" w:footer="1251" w:gutter="0"/>
          <w:pgNumType w:start="10"/>
          <w:cols w:space="720"/>
        </w:sectPr>
      </w:pPr>
      <w:r>
        <w:pict w14:anchorId="23362179">
          <v:group id="_x0000_s2054" style="position:absolute;left:0;text-align:left;margin-left:71.7pt;margin-top:-12.3pt;width:443.6pt;height:85.05pt;z-index:-251650048;mso-position-horizontal-relative:page" coordorigin="1434,-246" coordsize="8872,1701">
            <v:shape id="_x0000_s2075" style="position:absolute;left:1440;top:-236;width:8856;height:0" coordorigin="1440,-236" coordsize="8856,0" path="m1440,-236r8856,e" filled="f" strokeweight=".58pt">
              <v:path arrowok="t"/>
            </v:shape>
            <v:shape id="_x0000_s2074" style="position:absolute;left:1445;top:-231;width:0;height:271" coordorigin="1445,-231" coordsize="0,271" path="m1445,40r,-271e" filled="f" strokeweight=".58pt">
              <v:path arrowok="t"/>
            </v:shape>
            <v:shape id="_x0000_s2073" style="position:absolute;left:4274;top:-231;width:0;height:271" coordorigin="4274,-231" coordsize="0,271" path="m4274,40r,-271e" filled="f" strokeweight=".58pt">
              <v:path arrowok="t"/>
            </v:shape>
            <v:shape id="_x0000_s2072" style="position:absolute;left:1440;top:45;width:8856;height:0" coordorigin="1440,45" coordsize="8856,0" path="m1440,45r8856,e" filled="f" strokeweight=".58pt">
              <v:path arrowok="t"/>
            </v:shape>
            <v:shape id="_x0000_s2071" style="position:absolute;left:1445;top:50;width:0;height:269" coordorigin="1445,50" coordsize="0,269" path="m1445,319r,-269e" filled="f" strokeweight=".58pt">
              <v:path arrowok="t"/>
            </v:shape>
            <v:shape id="_x0000_s2070" style="position:absolute;left:4274;top:50;width:0;height:269" coordorigin="4274,50" coordsize="0,269" path="m4274,319r,-269e" filled="f" strokeweight=".58pt">
              <v:path arrowok="t"/>
            </v:shape>
            <v:shape id="_x0000_s2069" style="position:absolute;left:1440;top:324;width:8856;height:0" coordorigin="1440,324" coordsize="8856,0" path="m1440,324r8856,e" filled="f" strokeweight=".58pt">
              <v:path arrowok="t"/>
            </v:shape>
            <v:shape id="_x0000_s2068" style="position:absolute;left:1445;top:328;width:0;height:271" coordorigin="1445,328" coordsize="0,271" path="m1445,600r,-272e" filled="f" strokeweight=".58pt">
              <v:path arrowok="t"/>
            </v:shape>
            <v:shape id="_x0000_s2067" style="position:absolute;left:4274;top:328;width:0;height:271" coordorigin="4274,328" coordsize="0,271" path="m4274,600r,-272e" filled="f" strokeweight=".58pt">
              <v:path arrowok="t"/>
            </v:shape>
            <v:shape id="_x0000_s2066" style="position:absolute;left:1440;top:604;width:8856;height:0" coordorigin="1440,604" coordsize="8856,0" path="m1440,604r8856,e" filled="f" strokeweight=".58pt">
              <v:path arrowok="t"/>
            </v:shape>
            <v:shape id="_x0000_s2065" style="position:absolute;left:1445;top:609;width:0;height:271" coordorigin="1445,609" coordsize="0,271" path="m1445,880r,-271e" filled="f" strokeweight=".58pt">
              <v:path arrowok="t"/>
            </v:shape>
            <v:shape id="_x0000_s2064" style="position:absolute;left:4274;top:609;width:0;height:271" coordorigin="4274,609" coordsize="0,271" path="m4274,880r,-271e" filled="f" strokeweight=".58pt">
              <v:path arrowok="t"/>
            </v:shape>
            <v:shape id="_x0000_s2063" style="position:absolute;left:1440;top:885;width:8856;height:0" coordorigin="1440,885" coordsize="8856,0" path="m1440,885r8856,e" filled="f" strokeweight=".58pt">
              <v:path arrowok="t"/>
            </v:shape>
            <v:shape id="_x0000_s2062" style="position:absolute;left:1445;top:890;width:0;height:269" coordorigin="1445,890" coordsize="0,269" path="m1445,1159r,-269e" filled="f" strokeweight=".58pt">
              <v:path arrowok="t"/>
            </v:shape>
            <v:shape id="_x0000_s2061" style="position:absolute;left:4274;top:890;width:0;height:269" coordorigin="4274,890" coordsize="0,269" path="m4274,1159r,-269e" filled="f" strokeweight=".58pt">
              <v:path arrowok="t"/>
            </v:shape>
            <v:shape id="_x0000_s2060" style="position:absolute;left:1440;top:1164;width:8856;height:0" coordorigin="1440,1164" coordsize="8856,0" path="m1440,1164r8856,e" filled="f" strokeweight=".58pt">
              <v:path arrowok="t"/>
            </v:shape>
            <v:shape id="_x0000_s2059" style="position:absolute;left:1445;top:1168;width:0;height:281" coordorigin="1445,1168" coordsize="0,281" path="m1445,1449r,-281e" filled="f" strokeweight=".58pt">
              <v:path arrowok="t"/>
            </v:shape>
            <v:shape id="_x0000_s2058" style="position:absolute;left:1440;top:1444;width:2830;height:0" coordorigin="1440,1444" coordsize="2830,0" path="m1440,1444r2830,e" filled="f" strokeweight=".58pt">
              <v:path arrowok="t"/>
            </v:shape>
            <v:shape id="_x0000_s2057" style="position:absolute;left:4274;top:1168;width:0;height:281" coordorigin="4274,1168" coordsize="0,281" path="m4274,1449r,-281e" filled="f" strokeweight=".58pt">
              <v:path arrowok="t"/>
            </v:shape>
            <v:shape id="_x0000_s2056" style="position:absolute;left:4279;top:1444;width:6017;height:0" coordorigin="4279,1444" coordsize="6017,0" path="m4279,1444r6017,e" filled="f" strokeweight=".58pt">
              <v:path arrowok="t"/>
            </v:shape>
            <v:shape id="_x0000_s2055" style="position:absolute;left:10301;top:-240;width:0;height:1690" coordorigin="10301,-240" coordsize="0,1690" path="m10301,1449r,-1689e" filled="f" strokeweight=".58pt">
              <v:path arrowok="t"/>
            </v:shape>
            <w10:wrap anchorx="page"/>
          </v:group>
        </w:pict>
      </w:r>
      <w:r w:rsidR="00BC62D0">
        <w:rPr>
          <w:w w:val="99"/>
        </w:rPr>
        <w:t>Convolutional</w:t>
      </w:r>
      <w:r w:rsidR="00BC62D0">
        <w:t xml:space="preserve"> </w:t>
      </w:r>
      <w:r w:rsidR="00BC62D0">
        <w:rPr>
          <w:w w:val="99"/>
        </w:rPr>
        <w:t>Neural</w:t>
      </w:r>
      <w:r w:rsidR="00BC62D0">
        <w:t xml:space="preserve"> </w:t>
      </w:r>
      <w:r w:rsidR="00BC62D0">
        <w:rPr>
          <w:w w:val="99"/>
        </w:rPr>
        <w:t>Network</w:t>
      </w:r>
      <w:r w:rsidR="00BC62D0">
        <w:t xml:space="preserve">       </w:t>
      </w:r>
      <w:r w:rsidR="00BC62D0">
        <w:rPr>
          <w:w w:val="99"/>
        </w:rPr>
        <w:t>CNN You</w:t>
      </w:r>
      <w:r w:rsidR="00BC62D0">
        <w:t xml:space="preserve"> </w:t>
      </w:r>
      <w:r w:rsidR="00BC62D0">
        <w:rPr>
          <w:w w:val="99"/>
        </w:rPr>
        <w:t>Only</w:t>
      </w:r>
      <w:r w:rsidR="00BC62D0">
        <w:t xml:space="preserve"> </w:t>
      </w:r>
      <w:r w:rsidR="00BC62D0">
        <w:rPr>
          <w:w w:val="99"/>
        </w:rPr>
        <w:t>Look</w:t>
      </w:r>
      <w:r w:rsidR="00BC62D0">
        <w:t xml:space="preserve"> </w:t>
      </w:r>
      <w:r w:rsidR="00BC62D0">
        <w:rPr>
          <w:w w:val="99"/>
        </w:rPr>
        <w:t>Once</w:t>
      </w:r>
      <w:r w:rsidR="00BC62D0">
        <w:t xml:space="preserve">                      </w:t>
      </w:r>
      <w:r w:rsidR="00BC62D0">
        <w:rPr>
          <w:w w:val="99"/>
        </w:rPr>
        <w:t>YOLO Machine</w:t>
      </w:r>
      <w:r w:rsidR="00BC62D0">
        <w:t xml:space="preserve"> </w:t>
      </w:r>
      <w:r w:rsidR="00BC62D0">
        <w:rPr>
          <w:w w:val="99"/>
        </w:rPr>
        <w:t>Learning</w:t>
      </w:r>
      <w:r w:rsidR="00BC62D0">
        <w:t xml:space="preserve">                           </w:t>
      </w:r>
      <w:r w:rsidR="00BC62D0">
        <w:rPr>
          <w:w w:val="99"/>
        </w:rPr>
        <w:t>ML</w:t>
      </w:r>
    </w:p>
    <w:p w14:paraId="7D30239B" w14:textId="77777777" w:rsidR="007E5869" w:rsidRDefault="007E5869">
      <w:pPr>
        <w:spacing w:before="18" w:line="220" w:lineRule="exact"/>
        <w:rPr>
          <w:sz w:val="22"/>
          <w:szCs w:val="22"/>
        </w:rPr>
      </w:pPr>
    </w:p>
    <w:p w14:paraId="3AD2EFCA" w14:textId="39CFDB7F" w:rsidR="007E5869" w:rsidRPr="00B05684" w:rsidRDefault="00BC62D0" w:rsidP="00B05684">
      <w:pPr>
        <w:pStyle w:val="ListParagraph"/>
        <w:numPr>
          <w:ilvl w:val="0"/>
          <w:numId w:val="5"/>
        </w:numPr>
        <w:spacing w:before="24" w:line="360" w:lineRule="auto"/>
        <w:rPr>
          <w:b/>
          <w:bCs/>
          <w:sz w:val="28"/>
          <w:szCs w:val="28"/>
        </w:rPr>
      </w:pPr>
      <w:r w:rsidRPr="00B05684">
        <w:rPr>
          <w:b/>
          <w:bCs/>
          <w:sz w:val="28"/>
          <w:szCs w:val="28"/>
        </w:rPr>
        <w:t>Problem Statement</w:t>
      </w:r>
      <w:r w:rsidR="006B5C38" w:rsidRPr="00B05684">
        <w:rPr>
          <w:b/>
          <w:bCs/>
          <w:sz w:val="28"/>
          <w:szCs w:val="28"/>
        </w:rPr>
        <w:t xml:space="preserve"> :</w:t>
      </w:r>
    </w:p>
    <w:p w14:paraId="704C68B4" w14:textId="77777777" w:rsidR="006B5C38" w:rsidRPr="006B5C38" w:rsidRDefault="006B5C38" w:rsidP="006B5C38">
      <w:pPr>
        <w:pStyle w:val="ListParagraph"/>
        <w:spacing w:before="24"/>
        <w:ind w:left="1860"/>
        <w:rPr>
          <w:sz w:val="28"/>
          <w:szCs w:val="28"/>
        </w:rPr>
      </w:pPr>
    </w:p>
    <w:p w14:paraId="4945E33C" w14:textId="77777777" w:rsidR="007E5869" w:rsidRDefault="007E5869">
      <w:pPr>
        <w:spacing w:before="6" w:line="140" w:lineRule="exact"/>
        <w:rPr>
          <w:sz w:val="15"/>
          <w:szCs w:val="15"/>
        </w:rPr>
      </w:pPr>
    </w:p>
    <w:p w14:paraId="3018167F" w14:textId="0F6E0D21" w:rsidR="006C4683" w:rsidRPr="006C4683" w:rsidRDefault="006C4683" w:rsidP="006C4683">
      <w:pPr>
        <w:spacing w:before="18" w:line="360" w:lineRule="auto"/>
        <w:ind w:left="1560" w:right="1235"/>
        <w:jc w:val="both"/>
        <w:rPr>
          <w:sz w:val="24"/>
          <w:szCs w:val="24"/>
        </w:rPr>
      </w:pPr>
      <w:r w:rsidRPr="006C4683">
        <w:rPr>
          <w:sz w:val="24"/>
          <w:szCs w:val="24"/>
        </w:rPr>
        <w:t>The mining industry faces numerous challenges related to quality control. One of the primary issues is the inconsistent quality of the extracted materials, which can lead to inefficient processing and increased operational costs. Variability in ore quality can also result in equipment wear and tear, leading to unplanned maintenance and downtime. Additionally, poor quality control can pose significant safety risks to workers and the environment. Traditional methods of quality prediction often fall short due to their inability to handle large volumes of data and the complex relationships between different variables in the mining process.</w:t>
      </w:r>
      <w:r w:rsidRPr="006C4683">
        <w:rPr>
          <w:sz w:val="24"/>
          <w:szCs w:val="24"/>
        </w:rPr>
        <w:br w:type="page"/>
      </w:r>
    </w:p>
    <w:p w14:paraId="37E890D9" w14:textId="77777777" w:rsidR="007E5869" w:rsidRDefault="007E5869">
      <w:pPr>
        <w:spacing w:before="18" w:line="220" w:lineRule="exact"/>
        <w:rPr>
          <w:sz w:val="22"/>
          <w:szCs w:val="22"/>
        </w:rPr>
      </w:pPr>
    </w:p>
    <w:p w14:paraId="2723D629" w14:textId="4B7C0804" w:rsidR="007E5869" w:rsidRPr="006B5C38" w:rsidRDefault="00BC62D0">
      <w:pPr>
        <w:spacing w:before="24"/>
        <w:ind w:left="1440"/>
        <w:rPr>
          <w:b/>
          <w:bCs/>
          <w:sz w:val="28"/>
          <w:szCs w:val="28"/>
        </w:rPr>
      </w:pPr>
      <w:r w:rsidRPr="006B5C38">
        <w:rPr>
          <w:b/>
          <w:bCs/>
          <w:sz w:val="28"/>
          <w:szCs w:val="28"/>
        </w:rPr>
        <w:t>4    Existing and Proposed solution</w:t>
      </w:r>
      <w:r w:rsidR="006B5C38">
        <w:rPr>
          <w:b/>
          <w:bCs/>
          <w:sz w:val="28"/>
          <w:szCs w:val="28"/>
        </w:rPr>
        <w:t xml:space="preserve"> :</w:t>
      </w:r>
    </w:p>
    <w:p w14:paraId="24DBBC70" w14:textId="77777777" w:rsidR="007E5869" w:rsidRDefault="007E5869">
      <w:pPr>
        <w:spacing w:before="2" w:line="100" w:lineRule="exact"/>
        <w:rPr>
          <w:sz w:val="11"/>
          <w:szCs w:val="11"/>
        </w:rPr>
      </w:pPr>
    </w:p>
    <w:p w14:paraId="1CD8CA7D" w14:textId="77777777" w:rsidR="007E5869" w:rsidRDefault="007E5869">
      <w:pPr>
        <w:spacing w:line="200" w:lineRule="exact"/>
      </w:pPr>
    </w:p>
    <w:p w14:paraId="43DCE0EC" w14:textId="77777777" w:rsidR="007E5869" w:rsidRDefault="007E5869">
      <w:pPr>
        <w:spacing w:line="200" w:lineRule="exact"/>
      </w:pPr>
    </w:p>
    <w:p w14:paraId="0BAD8A77" w14:textId="77777777" w:rsidR="007E5869" w:rsidRDefault="00BC62D0" w:rsidP="006B5C38">
      <w:pPr>
        <w:spacing w:line="360" w:lineRule="auto"/>
        <w:ind w:left="1440" w:right="519"/>
        <w:jc w:val="both"/>
        <w:rPr>
          <w:sz w:val="22"/>
          <w:szCs w:val="22"/>
        </w:rPr>
      </w:pPr>
      <w:r>
        <w:rPr>
          <w:sz w:val="22"/>
          <w:szCs w:val="22"/>
        </w:rPr>
        <w:t>Earlier solutions provided previously was basically trying to solve the same problem but the accuracy obtained in solving the problem was low and sometimes the model could not classify the crop and weed correctly.</w:t>
      </w:r>
    </w:p>
    <w:p w14:paraId="1BA5AAB5" w14:textId="77777777" w:rsidR="007E5869" w:rsidRDefault="007E5869" w:rsidP="006B5C38">
      <w:pPr>
        <w:spacing w:before="1" w:line="360" w:lineRule="auto"/>
        <w:jc w:val="both"/>
      </w:pPr>
    </w:p>
    <w:p w14:paraId="3D92B36D" w14:textId="77777777" w:rsidR="007E5869" w:rsidRDefault="00BC62D0" w:rsidP="006B5C38">
      <w:pPr>
        <w:spacing w:line="360" w:lineRule="auto"/>
        <w:ind w:left="1440" w:right="592"/>
        <w:jc w:val="both"/>
        <w:rPr>
          <w:sz w:val="22"/>
          <w:szCs w:val="22"/>
        </w:rPr>
      </w:pPr>
      <w:r>
        <w:rPr>
          <w:sz w:val="22"/>
          <w:szCs w:val="22"/>
        </w:rPr>
        <w:t>I have proposed in severely training my model in such a way that the CNN model will be able to provide correct classification when tested on test images.</w:t>
      </w:r>
    </w:p>
    <w:p w14:paraId="3FFA35FD" w14:textId="77777777" w:rsidR="007E5869" w:rsidRDefault="007E5869">
      <w:pPr>
        <w:spacing w:before="8" w:line="100" w:lineRule="exact"/>
        <w:rPr>
          <w:sz w:val="11"/>
          <w:szCs w:val="11"/>
        </w:rPr>
      </w:pPr>
    </w:p>
    <w:p w14:paraId="7CF5F922" w14:textId="77777777" w:rsidR="007E5869" w:rsidRDefault="007E5869">
      <w:pPr>
        <w:spacing w:line="200" w:lineRule="exact"/>
      </w:pPr>
    </w:p>
    <w:p w14:paraId="03637F79" w14:textId="77777777" w:rsidR="007E5869" w:rsidRDefault="007E5869">
      <w:pPr>
        <w:spacing w:line="200" w:lineRule="exact"/>
      </w:pPr>
    </w:p>
    <w:p w14:paraId="1B1DEAA6" w14:textId="77777777" w:rsidR="007E5869" w:rsidRDefault="007E5869">
      <w:pPr>
        <w:spacing w:line="200" w:lineRule="exact"/>
      </w:pPr>
    </w:p>
    <w:p w14:paraId="65BFA3CA" w14:textId="77777777" w:rsidR="007E5869" w:rsidRDefault="00BC62D0" w:rsidP="006B5C38">
      <w:pPr>
        <w:spacing w:line="360" w:lineRule="auto"/>
        <w:ind w:left="1440"/>
        <w:rPr>
          <w:sz w:val="24"/>
          <w:szCs w:val="24"/>
        </w:rPr>
      </w:pPr>
      <w:r>
        <w:rPr>
          <w:w w:val="99"/>
          <w:sz w:val="24"/>
          <w:szCs w:val="24"/>
        </w:rPr>
        <w:t>4.1</w:t>
      </w:r>
      <w:r>
        <w:rPr>
          <w:sz w:val="24"/>
          <w:szCs w:val="24"/>
        </w:rPr>
        <w:t xml:space="preserve">    </w:t>
      </w:r>
      <w:r>
        <w:rPr>
          <w:w w:val="99"/>
          <w:sz w:val="24"/>
          <w:szCs w:val="24"/>
        </w:rPr>
        <w:t>Code</w:t>
      </w:r>
      <w:r>
        <w:rPr>
          <w:sz w:val="24"/>
          <w:szCs w:val="24"/>
        </w:rPr>
        <w:t xml:space="preserve"> </w:t>
      </w:r>
      <w:r>
        <w:rPr>
          <w:w w:val="99"/>
          <w:sz w:val="24"/>
          <w:szCs w:val="24"/>
        </w:rPr>
        <w:t>submission</w:t>
      </w:r>
      <w:r>
        <w:rPr>
          <w:sz w:val="24"/>
          <w:szCs w:val="24"/>
        </w:rPr>
        <w:t xml:space="preserve"> </w:t>
      </w:r>
      <w:r>
        <w:rPr>
          <w:w w:val="99"/>
          <w:sz w:val="24"/>
          <w:szCs w:val="24"/>
        </w:rPr>
        <w:t>(Github</w:t>
      </w:r>
      <w:r>
        <w:rPr>
          <w:sz w:val="24"/>
          <w:szCs w:val="24"/>
        </w:rPr>
        <w:t xml:space="preserve"> </w:t>
      </w:r>
      <w:r>
        <w:rPr>
          <w:w w:val="99"/>
          <w:sz w:val="24"/>
          <w:szCs w:val="24"/>
        </w:rPr>
        <w:t>link)</w:t>
      </w:r>
    </w:p>
    <w:p w14:paraId="03FB7326" w14:textId="77777777" w:rsidR="007E5869" w:rsidRDefault="007E5869">
      <w:pPr>
        <w:spacing w:before="19" w:line="220" w:lineRule="exact"/>
        <w:rPr>
          <w:sz w:val="22"/>
          <w:szCs w:val="22"/>
        </w:rPr>
      </w:pPr>
    </w:p>
    <w:p w14:paraId="607D2875" w14:textId="183D1668" w:rsidR="007E5869" w:rsidRDefault="007E1167">
      <w:pPr>
        <w:spacing w:line="240" w:lineRule="exact"/>
        <w:ind w:left="1440"/>
        <w:rPr>
          <w:sz w:val="22"/>
          <w:szCs w:val="22"/>
        </w:rPr>
      </w:pPr>
      <w:r>
        <w:rPr>
          <w:color w:val="800080"/>
          <w:position w:val="-1"/>
          <w:sz w:val="22"/>
          <w:szCs w:val="22"/>
          <w:u w:val="single" w:color="800080"/>
        </w:rPr>
        <w:t xml:space="preserve"> </w:t>
      </w:r>
      <w:hyperlink r:id="rId28" w:history="1">
        <w:r w:rsidR="00BC62D0" w:rsidRPr="006C4683">
          <w:rPr>
            <w:rStyle w:val="Hyperlink"/>
            <w:position w:val="-1"/>
            <w:sz w:val="22"/>
            <w:szCs w:val="22"/>
            <w:u w:color="800080"/>
          </w:rPr>
          <w:t>G</w:t>
        </w:r>
        <w:r w:rsidRPr="006C4683">
          <w:rPr>
            <w:rStyle w:val="Hyperlink"/>
            <w:position w:val="-1"/>
            <w:sz w:val="22"/>
            <w:szCs w:val="22"/>
            <w:u w:color="800080"/>
          </w:rPr>
          <w:t>ITHUB CODE LINK</w:t>
        </w:r>
      </w:hyperlink>
      <w:r w:rsidR="006C4683">
        <w:rPr>
          <w:sz w:val="22"/>
          <w:szCs w:val="22"/>
        </w:rPr>
        <w:t xml:space="preserve"> </w:t>
      </w:r>
    </w:p>
    <w:p w14:paraId="3C85FE6D" w14:textId="77777777" w:rsidR="007E5869" w:rsidRDefault="007E5869">
      <w:pPr>
        <w:spacing w:line="200" w:lineRule="exact"/>
      </w:pPr>
    </w:p>
    <w:p w14:paraId="7B7E60FA" w14:textId="77777777" w:rsidR="007E5869" w:rsidRDefault="007E5869">
      <w:pPr>
        <w:spacing w:line="200" w:lineRule="exact"/>
      </w:pPr>
    </w:p>
    <w:p w14:paraId="3A5B5EAA" w14:textId="77777777" w:rsidR="007E5869" w:rsidRDefault="007E5869">
      <w:pPr>
        <w:spacing w:line="200" w:lineRule="exact"/>
      </w:pPr>
    </w:p>
    <w:p w14:paraId="5E4B85BC" w14:textId="77777777" w:rsidR="007E5869" w:rsidRDefault="007E5869">
      <w:pPr>
        <w:spacing w:line="200" w:lineRule="exact"/>
      </w:pPr>
    </w:p>
    <w:p w14:paraId="12565F4E" w14:textId="77777777" w:rsidR="007E5869" w:rsidRDefault="007E5869">
      <w:pPr>
        <w:spacing w:line="200" w:lineRule="exact"/>
      </w:pPr>
    </w:p>
    <w:p w14:paraId="1692FD4B" w14:textId="77777777" w:rsidR="007E5869" w:rsidRDefault="007E5869">
      <w:pPr>
        <w:spacing w:before="15" w:line="240" w:lineRule="exact"/>
        <w:rPr>
          <w:sz w:val="24"/>
          <w:szCs w:val="24"/>
        </w:rPr>
      </w:pPr>
    </w:p>
    <w:p w14:paraId="200BE470" w14:textId="77777777" w:rsidR="007E5869" w:rsidRDefault="00BC62D0" w:rsidP="005D1170">
      <w:pPr>
        <w:spacing w:before="28" w:line="360" w:lineRule="auto"/>
        <w:ind w:left="1440"/>
        <w:rPr>
          <w:sz w:val="24"/>
          <w:szCs w:val="24"/>
        </w:rPr>
      </w:pPr>
      <w:r>
        <w:rPr>
          <w:w w:val="99"/>
          <w:sz w:val="24"/>
          <w:szCs w:val="24"/>
        </w:rPr>
        <w:t>4.2</w:t>
      </w:r>
      <w:r>
        <w:rPr>
          <w:sz w:val="24"/>
          <w:szCs w:val="24"/>
        </w:rPr>
        <w:t xml:space="preserve">    </w:t>
      </w:r>
      <w:r>
        <w:rPr>
          <w:w w:val="99"/>
          <w:sz w:val="24"/>
          <w:szCs w:val="24"/>
        </w:rPr>
        <w:t>Report</w:t>
      </w:r>
      <w:r>
        <w:rPr>
          <w:sz w:val="24"/>
          <w:szCs w:val="24"/>
        </w:rPr>
        <w:t xml:space="preserve"> </w:t>
      </w:r>
      <w:r>
        <w:rPr>
          <w:w w:val="99"/>
          <w:sz w:val="24"/>
          <w:szCs w:val="24"/>
        </w:rPr>
        <w:t>submission</w:t>
      </w:r>
      <w:r>
        <w:rPr>
          <w:sz w:val="24"/>
          <w:szCs w:val="24"/>
        </w:rPr>
        <w:t xml:space="preserve"> </w:t>
      </w:r>
      <w:r>
        <w:rPr>
          <w:w w:val="99"/>
          <w:sz w:val="24"/>
          <w:szCs w:val="24"/>
        </w:rPr>
        <w:t>(Github</w:t>
      </w:r>
      <w:r>
        <w:rPr>
          <w:sz w:val="24"/>
          <w:szCs w:val="24"/>
        </w:rPr>
        <w:t xml:space="preserve"> </w:t>
      </w:r>
      <w:r>
        <w:rPr>
          <w:w w:val="99"/>
          <w:sz w:val="24"/>
          <w:szCs w:val="24"/>
        </w:rPr>
        <w:t>link)</w:t>
      </w:r>
      <w:r>
        <w:rPr>
          <w:sz w:val="24"/>
          <w:szCs w:val="24"/>
        </w:rPr>
        <w:t xml:space="preserve">  </w:t>
      </w:r>
      <w:r>
        <w:rPr>
          <w:w w:val="99"/>
          <w:sz w:val="24"/>
          <w:szCs w:val="24"/>
        </w:rPr>
        <w:t>:</w:t>
      </w:r>
    </w:p>
    <w:p w14:paraId="03476D64" w14:textId="77777777" w:rsidR="007E5869" w:rsidRDefault="007E5869">
      <w:pPr>
        <w:spacing w:before="8" w:line="140" w:lineRule="exact"/>
        <w:rPr>
          <w:sz w:val="14"/>
          <w:szCs w:val="14"/>
        </w:rPr>
      </w:pPr>
    </w:p>
    <w:p w14:paraId="2E12E281" w14:textId="77777777" w:rsidR="007E5869" w:rsidRDefault="007E5869">
      <w:pPr>
        <w:spacing w:line="200" w:lineRule="exact"/>
      </w:pPr>
    </w:p>
    <w:p w14:paraId="7606EDD4" w14:textId="19111848" w:rsidR="006C4683" w:rsidRDefault="00000000" w:rsidP="006C4683">
      <w:pPr>
        <w:spacing w:before="18" w:line="220" w:lineRule="exact"/>
        <w:ind w:left="1418"/>
        <w:rPr>
          <w:color w:val="800080"/>
          <w:sz w:val="22"/>
          <w:szCs w:val="22"/>
          <w:u w:val="single" w:color="800080"/>
        </w:rPr>
      </w:pPr>
      <w:hyperlink r:id="rId29" w:history="1">
        <w:r w:rsidR="006C4683" w:rsidRPr="006C4683">
          <w:rPr>
            <w:rStyle w:val="Hyperlink"/>
            <w:sz w:val="22"/>
            <w:szCs w:val="22"/>
            <w:u w:color="800080"/>
          </w:rPr>
          <w:t>GITHUB REPORT WEEK 6</w:t>
        </w:r>
      </w:hyperlink>
    </w:p>
    <w:p w14:paraId="3FDD52B4" w14:textId="77777777" w:rsidR="006C4683" w:rsidRDefault="006C4683">
      <w:pPr>
        <w:rPr>
          <w:color w:val="800080"/>
          <w:sz w:val="22"/>
          <w:szCs w:val="22"/>
          <w:u w:val="single" w:color="800080"/>
        </w:rPr>
      </w:pPr>
      <w:r>
        <w:rPr>
          <w:color w:val="800080"/>
          <w:sz w:val="22"/>
          <w:szCs w:val="22"/>
          <w:u w:val="single" w:color="800080"/>
        </w:rPr>
        <w:br w:type="page"/>
      </w:r>
    </w:p>
    <w:p w14:paraId="38D33125" w14:textId="77777777" w:rsidR="007E5869" w:rsidRDefault="007E5869">
      <w:pPr>
        <w:spacing w:before="18" w:line="220" w:lineRule="exact"/>
        <w:rPr>
          <w:sz w:val="22"/>
          <w:szCs w:val="22"/>
        </w:rPr>
      </w:pPr>
    </w:p>
    <w:p w14:paraId="02DEE6D7" w14:textId="148C7B9C" w:rsidR="007E5869" w:rsidRPr="005D1170" w:rsidRDefault="00BC62D0" w:rsidP="005D1170">
      <w:pPr>
        <w:spacing w:before="24" w:line="360" w:lineRule="auto"/>
        <w:ind w:left="1440" w:right="6123"/>
        <w:jc w:val="both"/>
        <w:rPr>
          <w:b/>
          <w:bCs/>
          <w:sz w:val="28"/>
          <w:szCs w:val="28"/>
        </w:rPr>
      </w:pPr>
      <w:r w:rsidRPr="005D1170">
        <w:rPr>
          <w:b/>
          <w:bCs/>
          <w:sz w:val="28"/>
          <w:szCs w:val="28"/>
        </w:rPr>
        <w:t>5    Proposed Design/ Model</w:t>
      </w:r>
      <w:r w:rsidR="005D1170">
        <w:rPr>
          <w:b/>
          <w:bCs/>
          <w:sz w:val="28"/>
          <w:szCs w:val="28"/>
        </w:rPr>
        <w:t>:</w:t>
      </w:r>
    </w:p>
    <w:p w14:paraId="3C4A6D4B" w14:textId="77777777" w:rsidR="007E5869" w:rsidRDefault="007E5869">
      <w:pPr>
        <w:spacing w:before="2" w:line="100" w:lineRule="exact"/>
        <w:rPr>
          <w:sz w:val="11"/>
          <w:szCs w:val="11"/>
        </w:rPr>
      </w:pPr>
    </w:p>
    <w:p w14:paraId="0E4FB004" w14:textId="77777777" w:rsidR="007E5869" w:rsidRDefault="007E5869">
      <w:pPr>
        <w:spacing w:line="200" w:lineRule="exact"/>
      </w:pPr>
    </w:p>
    <w:p w14:paraId="222044CC" w14:textId="77777777" w:rsidR="007E5869" w:rsidRDefault="007E5869">
      <w:pPr>
        <w:spacing w:line="200" w:lineRule="exact"/>
      </w:pPr>
    </w:p>
    <w:p w14:paraId="4AFC1A8E" w14:textId="533F6095" w:rsidR="007E5869" w:rsidRPr="005D1170" w:rsidRDefault="00BC62D0" w:rsidP="005D1170">
      <w:pPr>
        <w:spacing w:line="360" w:lineRule="auto"/>
        <w:ind w:left="4253" w:right="3834"/>
        <w:jc w:val="center"/>
        <w:rPr>
          <w:sz w:val="24"/>
          <w:szCs w:val="24"/>
        </w:rPr>
      </w:pPr>
      <w:r w:rsidRPr="005D1170">
        <w:rPr>
          <w:sz w:val="24"/>
          <w:szCs w:val="24"/>
        </w:rPr>
        <w:t xml:space="preserve">Design </w:t>
      </w:r>
      <w:r w:rsidR="00B05684">
        <w:rPr>
          <w:sz w:val="24"/>
          <w:szCs w:val="24"/>
        </w:rPr>
        <w:t>Flow of t</w:t>
      </w:r>
      <w:r w:rsidRPr="005D1170">
        <w:rPr>
          <w:sz w:val="24"/>
          <w:szCs w:val="24"/>
        </w:rPr>
        <w:t>he Solution</w:t>
      </w:r>
    </w:p>
    <w:p w14:paraId="44938843" w14:textId="77777777" w:rsidR="007E5869" w:rsidRDefault="007E5869">
      <w:pPr>
        <w:spacing w:before="16" w:line="240" w:lineRule="exact"/>
        <w:rPr>
          <w:sz w:val="24"/>
          <w:szCs w:val="24"/>
        </w:rPr>
      </w:pPr>
    </w:p>
    <w:p w14:paraId="6ADF4189" w14:textId="77777777" w:rsidR="007E5869" w:rsidRPr="005D1170" w:rsidRDefault="00BC62D0" w:rsidP="005D1170">
      <w:pPr>
        <w:spacing w:line="360" w:lineRule="auto"/>
        <w:ind w:left="1440" w:right="554"/>
        <w:jc w:val="both"/>
        <w:rPr>
          <w:sz w:val="24"/>
          <w:szCs w:val="24"/>
        </w:rPr>
      </w:pPr>
      <w:r w:rsidRPr="005D1170">
        <w:rPr>
          <w:sz w:val="24"/>
          <w:szCs w:val="24"/>
        </w:rPr>
        <w:t>The starting stage of the model is preprocessing the images for training. Then the model is prepared for training to detect the weeds. The model is then trained using CNN. Then the predictions are made using the deep learning model.</w:t>
      </w:r>
    </w:p>
    <w:p w14:paraId="11E224C0" w14:textId="77777777" w:rsidR="007E5869" w:rsidRDefault="007E5869">
      <w:pPr>
        <w:spacing w:before="7" w:line="200" w:lineRule="exact"/>
      </w:pPr>
    </w:p>
    <w:p w14:paraId="03B1A7F3" w14:textId="77777777" w:rsidR="008658D6" w:rsidRDefault="008658D6">
      <w:pPr>
        <w:spacing w:before="7" w:line="200" w:lineRule="exact"/>
      </w:pPr>
    </w:p>
    <w:p w14:paraId="5184DA83" w14:textId="77777777" w:rsidR="008658D6" w:rsidRDefault="008658D6">
      <w:pPr>
        <w:spacing w:before="7" w:line="200" w:lineRule="exact"/>
      </w:pPr>
    </w:p>
    <w:p w14:paraId="2BA89685" w14:textId="77777777" w:rsidR="007E5869" w:rsidRPr="005D1170" w:rsidRDefault="00BC62D0" w:rsidP="005D1170">
      <w:pPr>
        <w:spacing w:line="360" w:lineRule="auto"/>
        <w:ind w:left="1440" w:right="7009"/>
        <w:jc w:val="both"/>
        <w:rPr>
          <w:sz w:val="28"/>
          <w:szCs w:val="28"/>
        </w:rPr>
      </w:pPr>
      <w:r w:rsidRPr="005D1170">
        <w:rPr>
          <w:w w:val="99"/>
          <w:sz w:val="28"/>
          <w:szCs w:val="28"/>
        </w:rPr>
        <w:t>5.1</w:t>
      </w:r>
      <w:r w:rsidRPr="005D1170">
        <w:rPr>
          <w:sz w:val="28"/>
          <w:szCs w:val="28"/>
        </w:rPr>
        <w:t xml:space="preserve">    </w:t>
      </w:r>
      <w:r w:rsidRPr="005D1170">
        <w:rPr>
          <w:w w:val="99"/>
          <w:sz w:val="28"/>
          <w:szCs w:val="28"/>
        </w:rPr>
        <w:t>High</w:t>
      </w:r>
      <w:r w:rsidRPr="005D1170">
        <w:rPr>
          <w:sz w:val="28"/>
          <w:szCs w:val="28"/>
        </w:rPr>
        <w:t xml:space="preserve"> </w:t>
      </w:r>
      <w:r w:rsidRPr="005D1170">
        <w:rPr>
          <w:w w:val="99"/>
          <w:sz w:val="28"/>
          <w:szCs w:val="28"/>
        </w:rPr>
        <w:t>Level</w:t>
      </w:r>
      <w:r w:rsidRPr="005D1170">
        <w:rPr>
          <w:sz w:val="28"/>
          <w:szCs w:val="28"/>
        </w:rPr>
        <w:t xml:space="preserve"> </w:t>
      </w:r>
      <w:r w:rsidRPr="005D1170">
        <w:rPr>
          <w:w w:val="99"/>
          <w:sz w:val="28"/>
          <w:szCs w:val="28"/>
        </w:rPr>
        <w:t>Diagram</w:t>
      </w:r>
    </w:p>
    <w:p w14:paraId="7DA32BB4" w14:textId="77777777" w:rsidR="007E5869" w:rsidRDefault="007E5869">
      <w:pPr>
        <w:spacing w:line="140" w:lineRule="exact"/>
        <w:rPr>
          <w:sz w:val="14"/>
          <w:szCs w:val="14"/>
        </w:rPr>
      </w:pPr>
    </w:p>
    <w:p w14:paraId="77D08BDA" w14:textId="77777777" w:rsidR="007E5869" w:rsidRDefault="007E5869">
      <w:pPr>
        <w:spacing w:line="200" w:lineRule="exact"/>
      </w:pPr>
    </w:p>
    <w:p w14:paraId="169226F4" w14:textId="77777777" w:rsidR="007E5869" w:rsidRDefault="007E5869">
      <w:pPr>
        <w:spacing w:line="200" w:lineRule="exact"/>
      </w:pPr>
    </w:p>
    <w:p w14:paraId="7FED22BF" w14:textId="77777777" w:rsidR="007E5869" w:rsidRDefault="007E5869">
      <w:pPr>
        <w:spacing w:line="200" w:lineRule="exact"/>
      </w:pPr>
    </w:p>
    <w:p w14:paraId="475AFDDC" w14:textId="6BF5F859" w:rsidR="007E5869" w:rsidRDefault="008658D6" w:rsidP="006C4683">
      <w:pPr>
        <w:ind w:left="1435"/>
        <w:jc w:val="center"/>
      </w:pPr>
      <w:r>
        <w:rPr>
          <w:noProof/>
          <w:lang w:val="en-IN" w:eastAsia="en-IN" w:bidi="gu-IN"/>
        </w:rPr>
        <w:drawing>
          <wp:inline distT="0" distB="0" distL="0" distR="0" wp14:anchorId="564557AE" wp14:editId="591131D5">
            <wp:extent cx="5400000" cy="374846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png"/>
                    <pic:cNvPicPr/>
                  </pic:nvPicPr>
                  <pic:blipFill>
                    <a:blip r:embed="rId30">
                      <a:extLst>
                        <a:ext uri="{28A0092B-C50C-407E-A947-70E740481C1C}">
                          <a14:useLocalDpi xmlns:a14="http://schemas.microsoft.com/office/drawing/2010/main" val="0"/>
                        </a:ext>
                      </a:extLst>
                    </a:blip>
                    <a:stretch>
                      <a:fillRect/>
                    </a:stretch>
                  </pic:blipFill>
                  <pic:spPr>
                    <a:xfrm>
                      <a:off x="0" y="0"/>
                      <a:ext cx="5400000" cy="3748460"/>
                    </a:xfrm>
                    <a:prstGeom prst="rect">
                      <a:avLst/>
                    </a:prstGeom>
                  </pic:spPr>
                </pic:pic>
              </a:graphicData>
            </a:graphic>
          </wp:inline>
        </w:drawing>
      </w:r>
    </w:p>
    <w:p w14:paraId="08C9C029" w14:textId="77777777" w:rsidR="007E5869" w:rsidRDefault="007E5869">
      <w:pPr>
        <w:spacing w:before="8" w:line="140" w:lineRule="exact"/>
        <w:rPr>
          <w:sz w:val="15"/>
          <w:szCs w:val="15"/>
        </w:rPr>
      </w:pPr>
    </w:p>
    <w:p w14:paraId="3EDD9333" w14:textId="77777777" w:rsidR="007E5869" w:rsidRDefault="007E5869">
      <w:pPr>
        <w:spacing w:line="200" w:lineRule="exact"/>
      </w:pPr>
    </w:p>
    <w:p w14:paraId="5564EF1B" w14:textId="77777777" w:rsidR="007E5869" w:rsidRDefault="007E5869">
      <w:pPr>
        <w:spacing w:line="200" w:lineRule="exact"/>
      </w:pPr>
    </w:p>
    <w:p w14:paraId="1C35C803" w14:textId="77777777" w:rsidR="007E5869" w:rsidRDefault="007E5869">
      <w:pPr>
        <w:spacing w:line="200" w:lineRule="exact"/>
      </w:pPr>
    </w:p>
    <w:p w14:paraId="5646CF77" w14:textId="77777777" w:rsidR="007E5869" w:rsidRDefault="00BC62D0">
      <w:pPr>
        <w:ind w:left="3754" w:right="2730"/>
        <w:jc w:val="center"/>
        <w:rPr>
          <w:sz w:val="24"/>
          <w:szCs w:val="24"/>
        </w:rPr>
        <w:sectPr w:rsidR="007E5869">
          <w:pgSz w:w="12240" w:h="15840"/>
          <w:pgMar w:top="1460" w:right="940" w:bottom="280" w:left="0" w:header="271" w:footer="1251" w:gutter="0"/>
          <w:cols w:space="720"/>
        </w:sectPr>
      </w:pPr>
      <w:r>
        <w:rPr>
          <w:w w:val="99"/>
          <w:sz w:val="24"/>
          <w:szCs w:val="24"/>
        </w:rPr>
        <w:t>Figure</w:t>
      </w:r>
      <w:r>
        <w:rPr>
          <w:sz w:val="24"/>
          <w:szCs w:val="24"/>
        </w:rPr>
        <w:t xml:space="preserve"> </w:t>
      </w:r>
      <w:r>
        <w:rPr>
          <w:w w:val="99"/>
          <w:sz w:val="24"/>
          <w:szCs w:val="24"/>
        </w:rPr>
        <w:t>1:</w:t>
      </w:r>
      <w:r>
        <w:rPr>
          <w:sz w:val="24"/>
          <w:szCs w:val="24"/>
        </w:rPr>
        <w:t xml:space="preserve"> </w:t>
      </w:r>
      <w:r>
        <w:rPr>
          <w:w w:val="99"/>
          <w:sz w:val="24"/>
          <w:szCs w:val="24"/>
        </w:rPr>
        <w:t>HIGH</w:t>
      </w:r>
      <w:r>
        <w:rPr>
          <w:sz w:val="24"/>
          <w:szCs w:val="24"/>
        </w:rPr>
        <w:t xml:space="preserve"> </w:t>
      </w:r>
      <w:r>
        <w:rPr>
          <w:w w:val="99"/>
          <w:sz w:val="24"/>
          <w:szCs w:val="24"/>
        </w:rPr>
        <w:t>LEVEL</w:t>
      </w:r>
      <w:r>
        <w:rPr>
          <w:sz w:val="24"/>
          <w:szCs w:val="24"/>
        </w:rPr>
        <w:t xml:space="preserve"> </w:t>
      </w:r>
      <w:r>
        <w:rPr>
          <w:w w:val="99"/>
          <w:sz w:val="24"/>
          <w:szCs w:val="24"/>
        </w:rPr>
        <w:t>DIAGRAM</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SYSTEM</w:t>
      </w:r>
    </w:p>
    <w:p w14:paraId="7591E0CB" w14:textId="77777777" w:rsidR="007E5869" w:rsidRDefault="007E5869">
      <w:pPr>
        <w:spacing w:line="140" w:lineRule="exact"/>
        <w:rPr>
          <w:sz w:val="15"/>
          <w:szCs w:val="15"/>
        </w:rPr>
      </w:pPr>
    </w:p>
    <w:p w14:paraId="7869C068" w14:textId="77777777" w:rsidR="007E5869" w:rsidRDefault="007E5869">
      <w:pPr>
        <w:spacing w:line="200" w:lineRule="exact"/>
      </w:pPr>
    </w:p>
    <w:p w14:paraId="0C074EF2" w14:textId="77777777" w:rsidR="007E5869" w:rsidRDefault="007E5869">
      <w:pPr>
        <w:spacing w:line="200" w:lineRule="exact"/>
      </w:pPr>
    </w:p>
    <w:p w14:paraId="0F6C4274" w14:textId="77777777" w:rsidR="007E5869" w:rsidRDefault="007E5869">
      <w:pPr>
        <w:spacing w:line="200" w:lineRule="exact"/>
      </w:pPr>
    </w:p>
    <w:p w14:paraId="57A720F3" w14:textId="767D96F1" w:rsidR="007E5869" w:rsidRPr="005D1170" w:rsidRDefault="00BC62D0" w:rsidP="005D1170">
      <w:pPr>
        <w:spacing w:before="28" w:line="360" w:lineRule="auto"/>
        <w:ind w:left="1440"/>
        <w:rPr>
          <w:sz w:val="28"/>
          <w:szCs w:val="28"/>
        </w:rPr>
      </w:pPr>
      <w:r w:rsidRPr="005D1170">
        <w:rPr>
          <w:w w:val="99"/>
          <w:sz w:val="28"/>
          <w:szCs w:val="28"/>
        </w:rPr>
        <w:t>5.2</w:t>
      </w:r>
      <w:r w:rsidRPr="005D1170">
        <w:rPr>
          <w:sz w:val="28"/>
          <w:szCs w:val="28"/>
        </w:rPr>
        <w:t xml:space="preserve">    </w:t>
      </w:r>
      <w:r w:rsidRPr="005D1170">
        <w:rPr>
          <w:w w:val="99"/>
          <w:sz w:val="28"/>
          <w:szCs w:val="28"/>
        </w:rPr>
        <w:t>Low</w:t>
      </w:r>
      <w:r w:rsidRPr="005D1170">
        <w:rPr>
          <w:sz w:val="28"/>
          <w:szCs w:val="28"/>
        </w:rPr>
        <w:t xml:space="preserve"> </w:t>
      </w:r>
      <w:r w:rsidRPr="005D1170">
        <w:rPr>
          <w:w w:val="99"/>
          <w:sz w:val="28"/>
          <w:szCs w:val="28"/>
        </w:rPr>
        <w:t>Level</w:t>
      </w:r>
      <w:r w:rsidRPr="005D1170">
        <w:rPr>
          <w:sz w:val="28"/>
          <w:szCs w:val="28"/>
        </w:rPr>
        <w:t xml:space="preserve"> </w:t>
      </w:r>
      <w:r w:rsidRPr="005D1170">
        <w:rPr>
          <w:w w:val="99"/>
          <w:sz w:val="28"/>
          <w:szCs w:val="28"/>
        </w:rPr>
        <w:t>Diagram</w:t>
      </w:r>
    </w:p>
    <w:p w14:paraId="41A7E577" w14:textId="77777777" w:rsidR="007E5869" w:rsidRDefault="007E5869">
      <w:pPr>
        <w:spacing w:line="200" w:lineRule="exact"/>
      </w:pPr>
    </w:p>
    <w:p w14:paraId="70C3C3D5" w14:textId="77777777" w:rsidR="007E5869" w:rsidRDefault="007E5869">
      <w:pPr>
        <w:spacing w:before="9" w:line="240" w:lineRule="exact"/>
        <w:rPr>
          <w:sz w:val="24"/>
          <w:szCs w:val="24"/>
        </w:rPr>
      </w:pPr>
    </w:p>
    <w:p w14:paraId="213CC1D6" w14:textId="5AB26A60" w:rsidR="007E5869" w:rsidRDefault="006C4683" w:rsidP="006C4683">
      <w:pPr>
        <w:ind w:left="1435"/>
        <w:jc w:val="center"/>
      </w:pPr>
      <w:r w:rsidRPr="006C4683">
        <w:rPr>
          <w:noProof/>
          <w:lang w:val="en-IN" w:eastAsia="en-IN" w:bidi="gu-IN"/>
        </w:rPr>
        <w:drawing>
          <wp:inline distT="0" distB="0" distL="0" distR="0" wp14:anchorId="6D9767AA" wp14:editId="22AA32B2">
            <wp:extent cx="4443309" cy="2880000"/>
            <wp:effectExtent l="0" t="0" r="0" b="0"/>
            <wp:docPr id="1" name="Picture 1" descr="C:\Users\VASU Patel\AppData\Local\Packages\5319275A.WhatsAppDesktop_cv1g1gvanyjgm\TempState\352114AE5D9447B65921F75E76B4A927\WhatsApp Image 2024-06-26 at 14.06.09_39c649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SU Patel\AppData\Local\Packages\5319275A.WhatsAppDesktop_cv1g1gvanyjgm\TempState\352114AE5D9447B65921F75E76B4A927\WhatsApp Image 2024-06-26 at 14.06.09_39c6493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3309" cy="2880000"/>
                    </a:xfrm>
                    <a:prstGeom prst="rect">
                      <a:avLst/>
                    </a:prstGeom>
                    <a:noFill/>
                    <a:ln>
                      <a:noFill/>
                    </a:ln>
                  </pic:spPr>
                </pic:pic>
              </a:graphicData>
            </a:graphic>
          </wp:inline>
        </w:drawing>
      </w:r>
    </w:p>
    <w:p w14:paraId="32E4E12C" w14:textId="77777777" w:rsidR="007E5869" w:rsidRDefault="007E5869">
      <w:pPr>
        <w:spacing w:before="2" w:line="160" w:lineRule="exact"/>
        <w:rPr>
          <w:sz w:val="16"/>
          <w:szCs w:val="16"/>
        </w:rPr>
      </w:pPr>
    </w:p>
    <w:p w14:paraId="119F11D4" w14:textId="77777777" w:rsidR="007E5869" w:rsidRDefault="007E5869">
      <w:pPr>
        <w:spacing w:line="200" w:lineRule="exact"/>
      </w:pPr>
    </w:p>
    <w:p w14:paraId="1E7BB860" w14:textId="77777777" w:rsidR="007E5869" w:rsidRDefault="007E5869">
      <w:pPr>
        <w:spacing w:line="200" w:lineRule="exact"/>
      </w:pPr>
    </w:p>
    <w:p w14:paraId="0B5D03DC" w14:textId="77777777" w:rsidR="007E5869" w:rsidRDefault="007E5869">
      <w:pPr>
        <w:spacing w:line="200" w:lineRule="exact"/>
      </w:pPr>
    </w:p>
    <w:p w14:paraId="7DAFBE16" w14:textId="311E67B7" w:rsidR="008658D6" w:rsidRPr="005D1170" w:rsidRDefault="00BC62D0" w:rsidP="005D1170">
      <w:pPr>
        <w:spacing w:line="360" w:lineRule="auto"/>
        <w:ind w:left="1440"/>
        <w:rPr>
          <w:w w:val="99"/>
          <w:position w:val="-1"/>
          <w:sz w:val="28"/>
          <w:szCs w:val="28"/>
        </w:rPr>
      </w:pPr>
      <w:r w:rsidRPr="005D1170">
        <w:rPr>
          <w:w w:val="99"/>
          <w:position w:val="-1"/>
          <w:sz w:val="28"/>
          <w:szCs w:val="28"/>
        </w:rPr>
        <w:t>5.3</w:t>
      </w:r>
      <w:r w:rsidRPr="005D1170">
        <w:rPr>
          <w:position w:val="-1"/>
          <w:sz w:val="28"/>
          <w:szCs w:val="28"/>
        </w:rPr>
        <w:t xml:space="preserve">    </w:t>
      </w:r>
      <w:r w:rsidRPr="005D1170">
        <w:rPr>
          <w:w w:val="99"/>
          <w:position w:val="-1"/>
          <w:sz w:val="28"/>
          <w:szCs w:val="28"/>
        </w:rPr>
        <w:t>Interfaces</w:t>
      </w:r>
    </w:p>
    <w:p w14:paraId="0A014484" w14:textId="6E80E8E4" w:rsidR="007E5869" w:rsidRDefault="00BC62D0" w:rsidP="008658D6">
      <w:pPr>
        <w:spacing w:before="32"/>
        <w:ind w:left="5428" w:right="4396"/>
        <w:jc w:val="center"/>
        <w:rPr>
          <w:sz w:val="22"/>
          <w:szCs w:val="22"/>
        </w:rPr>
      </w:pPr>
      <w:r>
        <w:rPr>
          <w:sz w:val="22"/>
          <w:szCs w:val="22"/>
        </w:rPr>
        <w:t>Block Diagrams</w:t>
      </w:r>
    </w:p>
    <w:p w14:paraId="627355CE" w14:textId="77777777" w:rsidR="008658D6" w:rsidRPr="008658D6" w:rsidRDefault="008658D6" w:rsidP="008658D6">
      <w:pPr>
        <w:spacing w:before="32"/>
        <w:ind w:left="5428" w:right="4396"/>
        <w:jc w:val="center"/>
        <w:rPr>
          <w:sz w:val="22"/>
          <w:szCs w:val="22"/>
        </w:rPr>
      </w:pPr>
    </w:p>
    <w:p w14:paraId="6DAE3E69" w14:textId="680A9E39" w:rsidR="007E5869" w:rsidRDefault="008658D6" w:rsidP="008658D6">
      <w:pPr>
        <w:ind w:left="1435"/>
        <w:jc w:val="center"/>
        <w:sectPr w:rsidR="007E5869">
          <w:pgSz w:w="12240" w:h="15840"/>
          <w:pgMar w:top="1460" w:right="940" w:bottom="280" w:left="0" w:header="271" w:footer="1251" w:gutter="0"/>
          <w:cols w:space="720"/>
        </w:sectPr>
      </w:pPr>
      <w:r>
        <w:rPr>
          <w:noProof/>
          <w:lang w:val="en-IN" w:eastAsia="en-IN" w:bidi="gu-IN"/>
        </w:rPr>
        <w:drawing>
          <wp:inline distT="0" distB="0" distL="0" distR="0" wp14:anchorId="21476902" wp14:editId="6FD1F092">
            <wp:extent cx="4076700" cy="2712720"/>
            <wp:effectExtent l="0" t="0" r="0" b="0"/>
            <wp:docPr id="5" name="Picture 5" descr="Quality Prediction in a Mining Process Using Machine Learning | by  Sivashankari Malathy Ve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Quality Prediction in a Mining Process Using Machine Learning | by  Sivashankari Malathy Veda | Medium"/>
                    <pic:cNvPicPr>
                      <a:picLocks noChangeAspect="1" noChangeArrowheads="1"/>
                    </pic:cNvPicPr>
                  </pic:nvPicPr>
                  <pic:blipFill rotWithShape="1">
                    <a:blip r:embed="rId32">
                      <a:extLst>
                        <a:ext uri="{28A0092B-C50C-407E-A947-70E740481C1C}">
                          <a14:useLocalDpi xmlns:a14="http://schemas.microsoft.com/office/drawing/2010/main" val="0"/>
                        </a:ext>
                      </a:extLst>
                    </a:blip>
                    <a:srcRect t="3368" r="5627" b="4383"/>
                    <a:stretch/>
                  </pic:blipFill>
                  <pic:spPr bwMode="auto">
                    <a:xfrm>
                      <a:off x="0" y="0"/>
                      <a:ext cx="4076886" cy="2712843"/>
                    </a:xfrm>
                    <a:prstGeom prst="rect">
                      <a:avLst/>
                    </a:prstGeom>
                    <a:noFill/>
                    <a:ln>
                      <a:noFill/>
                    </a:ln>
                    <a:extLst>
                      <a:ext uri="{53640926-AAD7-44D8-BBD7-CCE9431645EC}">
                        <a14:shadowObscured xmlns:a14="http://schemas.microsoft.com/office/drawing/2010/main"/>
                      </a:ext>
                    </a:extLst>
                  </pic:spPr>
                </pic:pic>
              </a:graphicData>
            </a:graphic>
          </wp:inline>
        </w:drawing>
      </w:r>
    </w:p>
    <w:p w14:paraId="509D46C4" w14:textId="77777777" w:rsidR="007E5869" w:rsidRDefault="007E5869">
      <w:pPr>
        <w:spacing w:before="18" w:line="220" w:lineRule="exact"/>
        <w:rPr>
          <w:sz w:val="22"/>
          <w:szCs w:val="22"/>
        </w:rPr>
      </w:pPr>
    </w:p>
    <w:p w14:paraId="3CB0BA86" w14:textId="1011EF7F" w:rsidR="007E5869" w:rsidRPr="005D1170" w:rsidRDefault="00BC62D0">
      <w:pPr>
        <w:spacing w:before="24"/>
        <w:ind w:left="1440"/>
        <w:rPr>
          <w:b/>
          <w:bCs/>
          <w:sz w:val="28"/>
          <w:szCs w:val="28"/>
        </w:rPr>
      </w:pPr>
      <w:r w:rsidRPr="005D1170">
        <w:rPr>
          <w:b/>
          <w:bCs/>
          <w:sz w:val="28"/>
          <w:szCs w:val="28"/>
        </w:rPr>
        <w:t>6    Performance Test</w:t>
      </w:r>
      <w:r w:rsidR="005D1170" w:rsidRPr="005D1170">
        <w:rPr>
          <w:b/>
          <w:bCs/>
          <w:sz w:val="28"/>
          <w:szCs w:val="28"/>
        </w:rPr>
        <w:t>:</w:t>
      </w:r>
    </w:p>
    <w:p w14:paraId="62F0810B" w14:textId="77777777" w:rsidR="007E5869" w:rsidRDefault="007E5869">
      <w:pPr>
        <w:spacing w:before="2" w:line="100" w:lineRule="exact"/>
        <w:rPr>
          <w:sz w:val="11"/>
          <w:szCs w:val="11"/>
        </w:rPr>
      </w:pPr>
    </w:p>
    <w:p w14:paraId="3F935F15" w14:textId="77777777" w:rsidR="007E5869" w:rsidRDefault="007E5869">
      <w:pPr>
        <w:spacing w:line="200" w:lineRule="exact"/>
      </w:pPr>
    </w:p>
    <w:p w14:paraId="13B38B8A" w14:textId="77777777" w:rsidR="007E5869" w:rsidRDefault="007E5869" w:rsidP="008658D6">
      <w:pPr>
        <w:spacing w:line="200" w:lineRule="exact"/>
        <w:jc w:val="both"/>
      </w:pPr>
    </w:p>
    <w:p w14:paraId="7A511E98" w14:textId="2BDBE888" w:rsidR="008658D6" w:rsidRPr="008658D6" w:rsidRDefault="008658D6" w:rsidP="005D1170">
      <w:pPr>
        <w:pStyle w:val="ListParagraph"/>
        <w:numPr>
          <w:ilvl w:val="0"/>
          <w:numId w:val="4"/>
        </w:numPr>
        <w:spacing w:line="360" w:lineRule="auto"/>
        <w:ind w:right="810"/>
        <w:rPr>
          <w:sz w:val="22"/>
          <w:szCs w:val="22"/>
        </w:rPr>
      </w:pPr>
      <w:r w:rsidRPr="008658D6">
        <w:rPr>
          <w:sz w:val="22"/>
          <w:szCs w:val="22"/>
        </w:rPr>
        <w:t>Performance testing plays a crucial role in demonstrating the real-world applicability of this project to the mining industry, rather than it being merely an academic exercise.</w:t>
      </w:r>
    </w:p>
    <w:p w14:paraId="161DD2BE" w14:textId="7AE7DB7B" w:rsidR="008658D6" w:rsidRPr="008658D6" w:rsidRDefault="008658D6" w:rsidP="005D1170">
      <w:pPr>
        <w:pStyle w:val="ListParagraph"/>
        <w:numPr>
          <w:ilvl w:val="0"/>
          <w:numId w:val="4"/>
        </w:numPr>
        <w:spacing w:line="360" w:lineRule="auto"/>
        <w:ind w:right="810"/>
        <w:rPr>
          <w:sz w:val="22"/>
          <w:szCs w:val="22"/>
        </w:rPr>
      </w:pPr>
      <w:r w:rsidRPr="008658D6">
        <w:rPr>
          <w:sz w:val="22"/>
          <w:szCs w:val="22"/>
        </w:rPr>
        <w:t>The primary constraints in my project were the accuracy of the predictions and the speed at which the output is generated.</w:t>
      </w:r>
    </w:p>
    <w:p w14:paraId="25F3F3F5" w14:textId="11335F9E" w:rsidR="008658D6" w:rsidRPr="008658D6" w:rsidRDefault="008658D6" w:rsidP="005D1170">
      <w:pPr>
        <w:pStyle w:val="ListParagraph"/>
        <w:numPr>
          <w:ilvl w:val="0"/>
          <w:numId w:val="4"/>
        </w:numPr>
        <w:spacing w:line="360" w:lineRule="auto"/>
        <w:ind w:right="810"/>
        <w:rPr>
          <w:sz w:val="22"/>
          <w:szCs w:val="22"/>
        </w:rPr>
      </w:pPr>
      <w:r w:rsidRPr="008658D6">
        <w:rPr>
          <w:sz w:val="22"/>
          <w:szCs w:val="22"/>
        </w:rPr>
        <w:t>In my design, I trained the model multiple times using various machine learning algorithms, such as decision trees and random forests, to identify the algorithm best suited to achieve the highest accuracy.</w:t>
      </w:r>
    </w:p>
    <w:p w14:paraId="0247EECC" w14:textId="1AE2C4BD" w:rsidR="007E5869" w:rsidRDefault="008658D6" w:rsidP="005D1170">
      <w:pPr>
        <w:pStyle w:val="ListParagraph"/>
        <w:numPr>
          <w:ilvl w:val="0"/>
          <w:numId w:val="4"/>
        </w:numPr>
        <w:spacing w:line="360" w:lineRule="auto"/>
        <w:ind w:right="810"/>
        <w:jc w:val="both"/>
      </w:pPr>
      <w:r w:rsidRPr="008658D6">
        <w:rPr>
          <w:sz w:val="22"/>
          <w:szCs w:val="22"/>
        </w:rPr>
        <w:t>The test results showed significant improvements compared to previous work in the field. Identifying and addressing constraints is essential for training a model that is viable for real-life applications.</w:t>
      </w:r>
    </w:p>
    <w:p w14:paraId="1CA0C7CD" w14:textId="77777777" w:rsidR="007E5869" w:rsidRDefault="007E5869" w:rsidP="005D1170">
      <w:pPr>
        <w:spacing w:line="360" w:lineRule="auto"/>
      </w:pPr>
    </w:p>
    <w:p w14:paraId="5F1DC616" w14:textId="77777777" w:rsidR="007E5869" w:rsidRPr="005D1170" w:rsidRDefault="00BC62D0" w:rsidP="005D1170">
      <w:pPr>
        <w:spacing w:line="360" w:lineRule="auto"/>
        <w:ind w:left="1440"/>
        <w:rPr>
          <w:sz w:val="28"/>
          <w:szCs w:val="28"/>
        </w:rPr>
      </w:pPr>
      <w:r w:rsidRPr="005D1170">
        <w:rPr>
          <w:w w:val="99"/>
          <w:sz w:val="28"/>
          <w:szCs w:val="28"/>
        </w:rPr>
        <w:t>6.1</w:t>
      </w:r>
      <w:r w:rsidRPr="005D1170">
        <w:rPr>
          <w:sz w:val="28"/>
          <w:szCs w:val="28"/>
        </w:rPr>
        <w:t xml:space="preserve">    </w:t>
      </w:r>
      <w:r w:rsidRPr="005D1170">
        <w:rPr>
          <w:w w:val="99"/>
          <w:sz w:val="28"/>
          <w:szCs w:val="28"/>
        </w:rPr>
        <w:t>Test</w:t>
      </w:r>
      <w:r w:rsidRPr="005D1170">
        <w:rPr>
          <w:sz w:val="28"/>
          <w:szCs w:val="28"/>
        </w:rPr>
        <w:t xml:space="preserve"> </w:t>
      </w:r>
      <w:r w:rsidRPr="005D1170">
        <w:rPr>
          <w:w w:val="99"/>
          <w:sz w:val="28"/>
          <w:szCs w:val="28"/>
        </w:rPr>
        <w:t>Plan/</w:t>
      </w:r>
      <w:r w:rsidRPr="005D1170">
        <w:rPr>
          <w:sz w:val="28"/>
          <w:szCs w:val="28"/>
        </w:rPr>
        <w:t xml:space="preserve"> </w:t>
      </w:r>
      <w:r w:rsidRPr="005D1170">
        <w:rPr>
          <w:w w:val="99"/>
          <w:sz w:val="28"/>
          <w:szCs w:val="28"/>
        </w:rPr>
        <w:t>Test</w:t>
      </w:r>
      <w:r w:rsidRPr="005D1170">
        <w:rPr>
          <w:sz w:val="28"/>
          <w:szCs w:val="28"/>
        </w:rPr>
        <w:t xml:space="preserve"> </w:t>
      </w:r>
      <w:r w:rsidRPr="005D1170">
        <w:rPr>
          <w:w w:val="99"/>
          <w:sz w:val="28"/>
          <w:szCs w:val="28"/>
        </w:rPr>
        <w:t>Cases</w:t>
      </w:r>
    </w:p>
    <w:p w14:paraId="144516D5" w14:textId="77777777" w:rsidR="007E5869" w:rsidRDefault="007E5869" w:rsidP="005D1170">
      <w:pPr>
        <w:spacing w:before="19" w:line="360" w:lineRule="auto"/>
        <w:rPr>
          <w:sz w:val="22"/>
          <w:szCs w:val="22"/>
        </w:rPr>
      </w:pPr>
    </w:p>
    <w:p w14:paraId="39899EE1" w14:textId="77777777" w:rsidR="007E5869" w:rsidRDefault="00BC62D0" w:rsidP="005D1170">
      <w:pPr>
        <w:spacing w:line="360" w:lineRule="auto"/>
        <w:ind w:left="1440" w:right="772"/>
        <w:jc w:val="both"/>
        <w:rPr>
          <w:sz w:val="22"/>
          <w:szCs w:val="22"/>
        </w:rPr>
      </w:pPr>
      <w:r>
        <w:rPr>
          <w:sz w:val="22"/>
          <w:szCs w:val="22"/>
        </w:rPr>
        <w:t>My main testing plan involved in testing the already trained model with various images so that model could become equipped with how to classify the crop and weed.</w:t>
      </w:r>
    </w:p>
    <w:p w14:paraId="6FA0EBBC" w14:textId="77777777" w:rsidR="007E5869" w:rsidRDefault="007E5869" w:rsidP="005D1170">
      <w:pPr>
        <w:spacing w:before="8" w:line="360" w:lineRule="auto"/>
        <w:rPr>
          <w:sz w:val="11"/>
          <w:szCs w:val="11"/>
        </w:rPr>
      </w:pPr>
    </w:p>
    <w:p w14:paraId="0B808EE0" w14:textId="77777777" w:rsidR="007E5869" w:rsidRDefault="007E5869" w:rsidP="005D1170">
      <w:pPr>
        <w:spacing w:line="360" w:lineRule="auto"/>
      </w:pPr>
    </w:p>
    <w:p w14:paraId="5DF5D95A" w14:textId="77777777" w:rsidR="007E5869" w:rsidRDefault="007E5869" w:rsidP="005D1170">
      <w:pPr>
        <w:spacing w:line="360" w:lineRule="auto"/>
      </w:pPr>
    </w:p>
    <w:p w14:paraId="3BA03174" w14:textId="77777777" w:rsidR="007E5869" w:rsidRDefault="007E5869" w:rsidP="005D1170">
      <w:pPr>
        <w:spacing w:line="360" w:lineRule="auto"/>
      </w:pPr>
    </w:p>
    <w:p w14:paraId="0B960E3A" w14:textId="77777777" w:rsidR="007E5869" w:rsidRPr="005D1170" w:rsidRDefault="00BC62D0" w:rsidP="005D1170">
      <w:pPr>
        <w:spacing w:line="360" w:lineRule="auto"/>
        <w:ind w:left="1440"/>
        <w:rPr>
          <w:sz w:val="28"/>
          <w:szCs w:val="28"/>
        </w:rPr>
      </w:pPr>
      <w:r w:rsidRPr="005D1170">
        <w:rPr>
          <w:w w:val="99"/>
          <w:sz w:val="28"/>
          <w:szCs w:val="28"/>
        </w:rPr>
        <w:t>6.2</w:t>
      </w:r>
      <w:r w:rsidRPr="005D1170">
        <w:rPr>
          <w:sz w:val="28"/>
          <w:szCs w:val="28"/>
        </w:rPr>
        <w:t xml:space="preserve">    </w:t>
      </w:r>
      <w:r w:rsidRPr="005D1170">
        <w:rPr>
          <w:w w:val="99"/>
          <w:sz w:val="28"/>
          <w:szCs w:val="28"/>
        </w:rPr>
        <w:t>Test</w:t>
      </w:r>
      <w:r w:rsidRPr="005D1170">
        <w:rPr>
          <w:sz w:val="28"/>
          <w:szCs w:val="28"/>
        </w:rPr>
        <w:t xml:space="preserve"> </w:t>
      </w:r>
      <w:r w:rsidRPr="005D1170">
        <w:rPr>
          <w:w w:val="99"/>
          <w:sz w:val="28"/>
          <w:szCs w:val="28"/>
        </w:rPr>
        <w:t>Procedure</w:t>
      </w:r>
    </w:p>
    <w:p w14:paraId="16AC8DCE" w14:textId="77777777" w:rsidR="007E5869" w:rsidRDefault="007E5869" w:rsidP="005D1170">
      <w:pPr>
        <w:spacing w:before="19" w:line="360" w:lineRule="auto"/>
        <w:rPr>
          <w:sz w:val="22"/>
          <w:szCs w:val="22"/>
        </w:rPr>
      </w:pPr>
    </w:p>
    <w:p w14:paraId="74C8DD4B" w14:textId="77777777" w:rsidR="007E5869" w:rsidRDefault="00BC62D0" w:rsidP="005D1170">
      <w:pPr>
        <w:spacing w:line="360" w:lineRule="auto"/>
        <w:ind w:left="1440" w:right="797"/>
        <w:jc w:val="both"/>
        <w:rPr>
          <w:sz w:val="22"/>
          <w:szCs w:val="22"/>
        </w:rPr>
      </w:pPr>
      <w:r>
        <w:rPr>
          <w:sz w:val="22"/>
          <w:szCs w:val="22"/>
        </w:rPr>
        <w:t>First step was to train the model with epoch using the CNN. Then the images not used in training was used to test the accuracy of the model in the classification task.</w:t>
      </w:r>
    </w:p>
    <w:p w14:paraId="58DE6EB2" w14:textId="77777777" w:rsidR="007E5869" w:rsidRDefault="007E5869">
      <w:pPr>
        <w:spacing w:before="5" w:line="100" w:lineRule="exact"/>
        <w:rPr>
          <w:sz w:val="11"/>
          <w:szCs w:val="11"/>
        </w:rPr>
      </w:pPr>
    </w:p>
    <w:p w14:paraId="68498498" w14:textId="77777777" w:rsidR="007E5869" w:rsidRDefault="007E5869">
      <w:pPr>
        <w:spacing w:line="200" w:lineRule="exact"/>
      </w:pPr>
    </w:p>
    <w:p w14:paraId="6770A491" w14:textId="77777777" w:rsidR="007E5869" w:rsidRDefault="007E5869">
      <w:pPr>
        <w:spacing w:line="200" w:lineRule="exact"/>
      </w:pPr>
    </w:p>
    <w:p w14:paraId="67663759" w14:textId="05089C67" w:rsidR="005D1170" w:rsidRDefault="005D1170">
      <w:r>
        <w:br w:type="page"/>
      </w:r>
    </w:p>
    <w:p w14:paraId="3664BF16" w14:textId="77777777" w:rsidR="007E5869" w:rsidRDefault="007E5869">
      <w:pPr>
        <w:spacing w:line="200" w:lineRule="exact"/>
      </w:pPr>
    </w:p>
    <w:p w14:paraId="51A9ECC3" w14:textId="77777777" w:rsidR="005D1170" w:rsidRDefault="005D1170">
      <w:pPr>
        <w:ind w:left="1440"/>
        <w:rPr>
          <w:w w:val="99"/>
          <w:sz w:val="24"/>
          <w:szCs w:val="24"/>
        </w:rPr>
      </w:pPr>
    </w:p>
    <w:p w14:paraId="57664804" w14:textId="5AA9BBDE" w:rsidR="007E5869" w:rsidRPr="005D1170" w:rsidRDefault="00BC62D0" w:rsidP="005D1170">
      <w:pPr>
        <w:spacing w:line="360" w:lineRule="auto"/>
        <w:ind w:left="1440"/>
        <w:rPr>
          <w:sz w:val="28"/>
          <w:szCs w:val="28"/>
        </w:rPr>
      </w:pPr>
      <w:r w:rsidRPr="005D1170">
        <w:rPr>
          <w:w w:val="99"/>
          <w:sz w:val="28"/>
          <w:szCs w:val="28"/>
        </w:rPr>
        <w:t>6.3</w:t>
      </w:r>
      <w:r w:rsidRPr="005D1170">
        <w:rPr>
          <w:sz w:val="28"/>
          <w:szCs w:val="28"/>
        </w:rPr>
        <w:t xml:space="preserve">    </w:t>
      </w:r>
      <w:r w:rsidRPr="005D1170">
        <w:rPr>
          <w:w w:val="99"/>
          <w:sz w:val="28"/>
          <w:szCs w:val="28"/>
        </w:rPr>
        <w:t>Performance</w:t>
      </w:r>
      <w:r w:rsidRPr="005D1170">
        <w:rPr>
          <w:sz w:val="28"/>
          <w:szCs w:val="28"/>
        </w:rPr>
        <w:t xml:space="preserve"> </w:t>
      </w:r>
      <w:r w:rsidRPr="005D1170">
        <w:rPr>
          <w:w w:val="99"/>
          <w:sz w:val="28"/>
          <w:szCs w:val="28"/>
        </w:rPr>
        <w:t>Outcome</w:t>
      </w:r>
      <w:r w:rsidR="005D1170">
        <w:rPr>
          <w:w w:val="99"/>
          <w:sz w:val="28"/>
          <w:szCs w:val="28"/>
        </w:rPr>
        <w:t>:</w:t>
      </w:r>
    </w:p>
    <w:p w14:paraId="4CA52E53" w14:textId="77777777" w:rsidR="007E5869" w:rsidRDefault="007E5869">
      <w:pPr>
        <w:spacing w:line="200" w:lineRule="exact"/>
      </w:pPr>
    </w:p>
    <w:p w14:paraId="298026AF" w14:textId="77777777" w:rsidR="007E5869" w:rsidRDefault="007E5869">
      <w:pPr>
        <w:spacing w:line="200" w:lineRule="exact"/>
      </w:pPr>
    </w:p>
    <w:p w14:paraId="3458DBB8" w14:textId="5134148F" w:rsidR="007E5869" w:rsidRDefault="005D1170" w:rsidP="005D1170">
      <w:pPr>
        <w:ind w:left="1418"/>
      </w:pPr>
      <w:r w:rsidRPr="005D1170">
        <w:rPr>
          <w:noProof/>
          <w:lang w:val="en-IN" w:eastAsia="en-IN" w:bidi="gu-IN"/>
        </w:rPr>
        <w:drawing>
          <wp:inline distT="0" distB="0" distL="0" distR="0" wp14:anchorId="0BFED178" wp14:editId="1EDFA6A4">
            <wp:extent cx="6120000" cy="3355348"/>
            <wp:effectExtent l="0" t="0" r="0" b="0"/>
            <wp:docPr id="7" name="Picture 7" descr="C:\Users\VASU Patel\AppData\Local\Packages\5319275A.WhatsAppDesktop_cv1g1gvanyjgm\TempState\1F548546519442C101BFE2785B7E357C\WhatsApp Image 2024-06-26 at 14.20.54_4a828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SU Patel\AppData\Local\Packages\5319275A.WhatsAppDesktop_cv1g1gvanyjgm\TempState\1F548546519442C101BFE2785B7E357C\WhatsApp Image 2024-06-26 at 14.20.54_4a8283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000" cy="3355348"/>
                    </a:xfrm>
                    <a:prstGeom prst="rect">
                      <a:avLst/>
                    </a:prstGeom>
                    <a:noFill/>
                    <a:ln>
                      <a:noFill/>
                    </a:ln>
                  </pic:spPr>
                </pic:pic>
              </a:graphicData>
            </a:graphic>
          </wp:inline>
        </w:drawing>
      </w:r>
    </w:p>
    <w:p w14:paraId="52037426" w14:textId="77777777" w:rsidR="005D1170" w:rsidRDefault="005D1170" w:rsidP="005D1170">
      <w:pPr>
        <w:ind w:left="1418"/>
      </w:pPr>
    </w:p>
    <w:p w14:paraId="698BC8BE" w14:textId="77777777" w:rsidR="005D1170" w:rsidRDefault="005D1170" w:rsidP="005D1170">
      <w:pPr>
        <w:ind w:left="1418"/>
      </w:pPr>
    </w:p>
    <w:p w14:paraId="32A1134A" w14:textId="77777777" w:rsidR="005D1170" w:rsidRDefault="005D1170" w:rsidP="005D1170">
      <w:pPr>
        <w:ind w:left="1418"/>
      </w:pPr>
    </w:p>
    <w:p w14:paraId="686DD7CB" w14:textId="7180B9B8" w:rsidR="005D1170" w:rsidRDefault="005D1170" w:rsidP="005D1170">
      <w:pPr>
        <w:ind w:left="1418"/>
        <w:sectPr w:rsidR="005D1170">
          <w:pgSz w:w="12240" w:h="15840"/>
          <w:pgMar w:top="1460" w:right="940" w:bottom="280" w:left="0" w:header="271" w:footer="1251" w:gutter="0"/>
          <w:cols w:space="720"/>
        </w:sectPr>
      </w:pPr>
      <w:r w:rsidRPr="005D1170">
        <w:rPr>
          <w:noProof/>
          <w:lang w:val="en-IN" w:eastAsia="en-IN" w:bidi="gu-IN"/>
        </w:rPr>
        <w:drawing>
          <wp:inline distT="0" distB="0" distL="0" distR="0" wp14:anchorId="460DB31A" wp14:editId="762702F8">
            <wp:extent cx="6120000" cy="3449177"/>
            <wp:effectExtent l="0" t="0" r="0" b="0"/>
            <wp:docPr id="8" name="Picture 8" descr="C:\Users\VASU Patel\AppData\Local\Packages\5319275A.WhatsAppDesktop_cv1g1gvanyjgm\TempState\2BBE349A9F5358D28CBEF72E12A3F09C\WhatsApp Image 2024-06-26 at 14.21.08_b9cdd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SU Patel\AppData\Local\Packages\5319275A.WhatsAppDesktop_cv1g1gvanyjgm\TempState\2BBE349A9F5358D28CBEF72E12A3F09C\WhatsApp Image 2024-06-26 at 14.21.08_b9cdd56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000" cy="3449177"/>
                    </a:xfrm>
                    <a:prstGeom prst="rect">
                      <a:avLst/>
                    </a:prstGeom>
                    <a:noFill/>
                    <a:ln>
                      <a:noFill/>
                    </a:ln>
                  </pic:spPr>
                </pic:pic>
              </a:graphicData>
            </a:graphic>
          </wp:inline>
        </w:drawing>
      </w:r>
    </w:p>
    <w:p w14:paraId="4FF1FB02" w14:textId="77777777" w:rsidR="007E5869" w:rsidRDefault="007E5869">
      <w:pPr>
        <w:spacing w:before="6" w:line="140" w:lineRule="exact"/>
        <w:rPr>
          <w:sz w:val="14"/>
          <w:szCs w:val="14"/>
        </w:rPr>
      </w:pPr>
    </w:p>
    <w:p w14:paraId="11375B6A" w14:textId="77777777" w:rsidR="007E5869" w:rsidRDefault="007E5869">
      <w:pPr>
        <w:spacing w:line="200" w:lineRule="exact"/>
      </w:pPr>
    </w:p>
    <w:p w14:paraId="13BAA343" w14:textId="77777777" w:rsidR="007E5869" w:rsidRDefault="007E5869">
      <w:pPr>
        <w:spacing w:line="200" w:lineRule="exact"/>
      </w:pPr>
    </w:p>
    <w:p w14:paraId="7A160C31" w14:textId="77777777" w:rsidR="007E5869" w:rsidRDefault="007E5869">
      <w:pPr>
        <w:spacing w:line="200" w:lineRule="exact"/>
      </w:pPr>
    </w:p>
    <w:p w14:paraId="3ADE9F40" w14:textId="1E4F9CF3" w:rsidR="007E5869" w:rsidRDefault="00BC62D0">
      <w:pPr>
        <w:spacing w:before="24"/>
        <w:ind w:left="1440"/>
        <w:rPr>
          <w:sz w:val="28"/>
          <w:szCs w:val="28"/>
        </w:rPr>
      </w:pPr>
      <w:r>
        <w:rPr>
          <w:sz w:val="28"/>
          <w:szCs w:val="28"/>
        </w:rPr>
        <w:t>7    My learnings</w:t>
      </w:r>
      <w:r w:rsidR="005D1170">
        <w:rPr>
          <w:sz w:val="28"/>
          <w:szCs w:val="28"/>
        </w:rPr>
        <w:t>:</w:t>
      </w:r>
    </w:p>
    <w:p w14:paraId="09902003" w14:textId="77777777" w:rsidR="007E5869" w:rsidRDefault="007E5869">
      <w:pPr>
        <w:spacing w:before="1" w:line="180" w:lineRule="exact"/>
        <w:rPr>
          <w:sz w:val="19"/>
          <w:szCs w:val="19"/>
        </w:rPr>
      </w:pPr>
    </w:p>
    <w:p w14:paraId="7928CAAF" w14:textId="77777777" w:rsidR="007E5869" w:rsidRDefault="007E5869">
      <w:pPr>
        <w:spacing w:line="200" w:lineRule="exact"/>
      </w:pPr>
    </w:p>
    <w:p w14:paraId="2CF4933C" w14:textId="77777777" w:rsidR="007E5869" w:rsidRDefault="007E5869">
      <w:pPr>
        <w:spacing w:line="200" w:lineRule="exact"/>
      </w:pPr>
    </w:p>
    <w:p w14:paraId="3A057F75" w14:textId="54035137" w:rsidR="007E5869" w:rsidRPr="005D1170" w:rsidRDefault="005D1170" w:rsidP="005D1170">
      <w:pPr>
        <w:spacing w:before="18" w:line="360" w:lineRule="auto"/>
        <w:ind w:left="1418" w:right="527"/>
        <w:jc w:val="both"/>
        <w:rPr>
          <w:sz w:val="24"/>
          <w:szCs w:val="24"/>
        </w:rPr>
      </w:pPr>
      <w:r>
        <w:rPr>
          <w:sz w:val="24"/>
          <w:szCs w:val="24"/>
        </w:rPr>
        <w:t xml:space="preserve">I </w:t>
      </w:r>
      <w:r w:rsidRPr="005D1170">
        <w:rPr>
          <w:sz w:val="24"/>
          <w:szCs w:val="24"/>
        </w:rPr>
        <w:t>learned the importance of machine learning libraries and how they help us solve real-life problems. The problem statement on the quality prediction in a mining process is of real practical importance and can be used by mining companies all around the world. The knowledge obtained through this internship will help me achieve successful growth and development in both my professional and personal life.</w:t>
      </w:r>
    </w:p>
    <w:p w14:paraId="64EF303C" w14:textId="6A01A2B0" w:rsidR="005D1170" w:rsidRDefault="005D1170">
      <w:pPr>
        <w:rPr>
          <w:sz w:val="28"/>
          <w:szCs w:val="28"/>
        </w:rPr>
      </w:pPr>
      <w:r>
        <w:rPr>
          <w:sz w:val="28"/>
          <w:szCs w:val="28"/>
        </w:rPr>
        <w:br w:type="page"/>
      </w:r>
    </w:p>
    <w:p w14:paraId="5BCB393D" w14:textId="77777777" w:rsidR="005D1170" w:rsidRDefault="005D1170">
      <w:pPr>
        <w:spacing w:before="24"/>
        <w:ind w:left="1440"/>
        <w:rPr>
          <w:sz w:val="28"/>
          <w:szCs w:val="28"/>
        </w:rPr>
      </w:pPr>
    </w:p>
    <w:p w14:paraId="7FF77142" w14:textId="6F44D451" w:rsidR="007E5869" w:rsidRDefault="00BC62D0">
      <w:pPr>
        <w:spacing w:before="24"/>
        <w:ind w:left="1440"/>
        <w:rPr>
          <w:sz w:val="28"/>
          <w:szCs w:val="28"/>
        </w:rPr>
      </w:pPr>
      <w:r>
        <w:rPr>
          <w:sz w:val="28"/>
          <w:szCs w:val="28"/>
        </w:rPr>
        <w:t>8    Future work scope</w:t>
      </w:r>
      <w:r w:rsidR="005D1170">
        <w:rPr>
          <w:sz w:val="28"/>
          <w:szCs w:val="28"/>
        </w:rPr>
        <w:t>:</w:t>
      </w:r>
    </w:p>
    <w:p w14:paraId="52C0F54D" w14:textId="77777777" w:rsidR="007E5869" w:rsidRDefault="007E5869">
      <w:pPr>
        <w:spacing w:before="2" w:line="100" w:lineRule="exact"/>
        <w:rPr>
          <w:sz w:val="11"/>
          <w:szCs w:val="11"/>
        </w:rPr>
      </w:pPr>
    </w:p>
    <w:p w14:paraId="4F8F5C6B" w14:textId="77777777" w:rsidR="007E5869" w:rsidRDefault="007E5869">
      <w:pPr>
        <w:spacing w:line="200" w:lineRule="exact"/>
      </w:pPr>
    </w:p>
    <w:p w14:paraId="49D95FB8" w14:textId="77777777" w:rsidR="007E5869" w:rsidRDefault="007E5869">
      <w:pPr>
        <w:spacing w:line="200" w:lineRule="exact"/>
      </w:pPr>
    </w:p>
    <w:p w14:paraId="3339F06F" w14:textId="4FEA2736" w:rsidR="007E5869" w:rsidRPr="005D1170" w:rsidRDefault="005D1170" w:rsidP="005D1170">
      <w:pPr>
        <w:spacing w:line="360" w:lineRule="auto"/>
        <w:ind w:left="1440" w:right="496"/>
        <w:jc w:val="both"/>
        <w:rPr>
          <w:sz w:val="24"/>
          <w:szCs w:val="24"/>
        </w:rPr>
      </w:pPr>
      <w:r w:rsidRPr="005D1170">
        <w:rPr>
          <w:sz w:val="24"/>
          <w:szCs w:val="24"/>
        </w:rPr>
        <w:t>I wanted to add my code for quality prediction in a mining process into a Flask module, so that mining companies all around the world can make use of this project to identify the quality of ore being processed. The model integration with the webpage will give this project an edge and will make it easy for mining professionals or any layman to use.</w:t>
      </w:r>
    </w:p>
    <w:sectPr w:rsidR="007E5869" w:rsidRPr="005D1170">
      <w:pgSz w:w="12240" w:h="15840"/>
      <w:pgMar w:top="1460" w:right="940" w:bottom="280" w:left="0" w:header="271" w:footer="12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0EC75F" w14:textId="77777777" w:rsidR="000E4B93" w:rsidRDefault="000E4B93">
      <w:r>
        <w:separator/>
      </w:r>
    </w:p>
  </w:endnote>
  <w:endnote w:type="continuationSeparator" w:id="0">
    <w:p w14:paraId="244D7BCB" w14:textId="77777777" w:rsidR="000E4B93" w:rsidRDefault="000E4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8826F" w14:textId="77777777" w:rsidR="007E5869" w:rsidRDefault="00000000">
    <w:pPr>
      <w:spacing w:line="200" w:lineRule="exact"/>
    </w:pPr>
    <w:r>
      <w:pict w14:anchorId="56591DBC">
        <v:group id="_x0000_s1041" style="position:absolute;margin-left:85.8pt;margin-top:708pt;width:473.5pt;height:1.1pt;z-index:-251664384;mso-position-horizontal-relative:page;mso-position-vertical-relative:page" coordorigin="1716,14160" coordsize="9470,22">
          <v:shape id="_x0000_s1042" style="position:absolute;left:1716;top:14160;width:9470;height:22" coordorigin="1716,14160" coordsize="9470,22" path="m1716,14182r9470,-22e" filled="f" strokeweight=".72pt">
            <v:path arrowok="t"/>
          </v:shape>
          <w10:wrap anchorx="page" anchory="page"/>
        </v:group>
      </w:pict>
    </w:r>
    <w:r>
      <w:pict w14:anchorId="33D68672">
        <v:shapetype id="_x0000_t202" coordsize="21600,21600" o:spt="202" path="m,l,21600r21600,l21600,xe">
          <v:stroke joinstyle="miter"/>
          <v:path gradientshapeok="t" o:connecttype="rect"/>
        </v:shapetype>
        <v:shape id="_x0000_s1040" type="#_x0000_t202" style="position:absolute;margin-left:258.55pt;margin-top:716.25pt;width:125.25pt;height:13pt;z-index:-251663360;mso-position-horizontal-relative:page;mso-position-vertical-relative:page" filled="f" stroked="f">
          <v:textbox style="mso-next-textbox:#_x0000_s1040" inset="0,0,0,0">
            <w:txbxContent>
              <w:p w14:paraId="3332C556" w14:textId="77777777" w:rsidR="007E5869" w:rsidRDefault="00BC62D0">
                <w:pPr>
                  <w:spacing w:line="240" w:lineRule="exact"/>
                  <w:ind w:left="20" w:right="-33"/>
                  <w:rPr>
                    <w:sz w:val="22"/>
                    <w:szCs w:val="22"/>
                  </w:rPr>
                </w:pPr>
                <w:r>
                  <w:rPr>
                    <w:sz w:val="22"/>
                    <w:szCs w:val="22"/>
                  </w:rPr>
                  <w:t>Industrial Internship Report</w:t>
                </w:r>
              </w:p>
            </w:txbxContent>
          </v:textbox>
          <w10:wrap anchorx="page" anchory="page"/>
        </v:shape>
      </w:pict>
    </w:r>
    <w:r>
      <w:pict w14:anchorId="47F09263">
        <v:shape id="_x0000_s1039" type="#_x0000_t202" style="position:absolute;margin-left:513.6pt;margin-top:716.25pt;width:32.6pt;height:13pt;z-index:-251662336;mso-position-horizontal-relative:page;mso-position-vertical-relative:page" filled="f" stroked="f">
          <v:textbox style="mso-next-textbox:#_x0000_s1039" inset="0,0,0,0">
            <w:txbxContent>
              <w:p w14:paraId="6F88C481" w14:textId="77777777" w:rsidR="007E5869" w:rsidRDefault="00BC62D0">
                <w:pPr>
                  <w:spacing w:line="240" w:lineRule="exact"/>
                  <w:ind w:left="20"/>
                  <w:rPr>
                    <w:sz w:val="22"/>
                    <w:szCs w:val="22"/>
                  </w:rPr>
                </w:pPr>
                <w:r>
                  <w:rPr>
                    <w:sz w:val="22"/>
                    <w:szCs w:val="22"/>
                  </w:rPr>
                  <w:t xml:space="preserve">Page </w:t>
                </w:r>
                <w:r>
                  <w:fldChar w:fldCharType="begin"/>
                </w:r>
                <w:r>
                  <w:rPr>
                    <w:sz w:val="22"/>
                    <w:szCs w:val="22"/>
                  </w:rPr>
                  <w:instrText xml:space="preserve"> PAGE </w:instrText>
                </w:r>
                <w:r>
                  <w:fldChar w:fldCharType="separate"/>
                </w:r>
                <w:r w:rsidR="00B05684">
                  <w:rPr>
                    <w:noProof/>
                    <w:sz w:val="22"/>
                    <w:szCs w:val="22"/>
                  </w:rPr>
                  <w:t>6</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E046E" w14:textId="77777777" w:rsidR="007E5869" w:rsidRDefault="007E5869">
    <w:pPr>
      <w:spacing w:line="0" w:lineRule="atLeast"/>
      <w:rPr>
        <w:sz w:val="0"/>
        <w:sz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CDBD2" w14:textId="77777777" w:rsidR="007E5869" w:rsidRDefault="00000000">
    <w:pPr>
      <w:spacing w:line="200" w:lineRule="exact"/>
    </w:pPr>
    <w:r>
      <w:pict w14:anchorId="4A8FDB42">
        <v:group id="_x0000_s1034" style="position:absolute;margin-left:85.8pt;margin-top:708pt;width:473.5pt;height:1.1pt;z-index:-251658240;mso-position-horizontal-relative:page;mso-position-vertical-relative:page" coordorigin="1716,14160" coordsize="9470,22">
          <v:shape id="_x0000_s1035" style="position:absolute;left:1716;top:14160;width:9470;height:22" coordorigin="1716,14160" coordsize="9470,22" path="m1716,14182r9470,-22e" filled="f" strokeweight=".72pt">
            <v:path arrowok="t"/>
          </v:shape>
          <w10:wrap anchorx="page" anchory="page"/>
        </v:group>
      </w:pict>
    </w:r>
    <w:r>
      <w:pict w14:anchorId="0BDB60C1">
        <v:shapetype id="_x0000_t202" coordsize="21600,21600" o:spt="202" path="m,l,21600r21600,l21600,xe">
          <v:stroke joinstyle="miter"/>
          <v:path gradientshapeok="t" o:connecttype="rect"/>
        </v:shapetype>
        <v:shape id="_x0000_s1033" type="#_x0000_t202" style="position:absolute;margin-left:258.55pt;margin-top:716.25pt;width:125.25pt;height:13pt;z-index:-251657216;mso-position-horizontal-relative:page;mso-position-vertical-relative:page" filled="f" stroked="f">
          <v:textbox style="mso-next-textbox:#_x0000_s1033" inset="0,0,0,0">
            <w:txbxContent>
              <w:p w14:paraId="07B077E1" w14:textId="77777777" w:rsidR="007E5869" w:rsidRDefault="00BC62D0">
                <w:pPr>
                  <w:spacing w:line="240" w:lineRule="exact"/>
                  <w:ind w:left="20" w:right="-33"/>
                  <w:rPr>
                    <w:sz w:val="22"/>
                    <w:szCs w:val="22"/>
                  </w:rPr>
                </w:pPr>
                <w:r>
                  <w:rPr>
                    <w:sz w:val="22"/>
                    <w:szCs w:val="22"/>
                  </w:rPr>
                  <w:t>Industrial Internship Report</w:t>
                </w:r>
              </w:p>
            </w:txbxContent>
          </v:textbox>
          <w10:wrap anchorx="page" anchory="page"/>
        </v:shape>
      </w:pict>
    </w:r>
    <w:r>
      <w:pict w14:anchorId="7A1B7432">
        <v:shape id="_x0000_s1032" type="#_x0000_t202" style="position:absolute;margin-left:513.6pt;margin-top:716.25pt;width:32.6pt;height:13pt;z-index:-251656192;mso-position-horizontal-relative:page;mso-position-vertical-relative:page" filled="f" stroked="f">
          <v:textbox style="mso-next-textbox:#_x0000_s1032" inset="0,0,0,0">
            <w:txbxContent>
              <w:p w14:paraId="76C9B9D8" w14:textId="77777777" w:rsidR="007E5869" w:rsidRDefault="00BC62D0">
                <w:pPr>
                  <w:spacing w:line="240" w:lineRule="exact"/>
                  <w:ind w:left="20"/>
                  <w:rPr>
                    <w:sz w:val="22"/>
                    <w:szCs w:val="22"/>
                  </w:rPr>
                </w:pPr>
                <w:r>
                  <w:rPr>
                    <w:sz w:val="22"/>
                    <w:szCs w:val="22"/>
                  </w:rPr>
                  <w:t xml:space="preserve">Page </w:t>
                </w:r>
                <w:r>
                  <w:fldChar w:fldCharType="begin"/>
                </w:r>
                <w:r>
                  <w:rPr>
                    <w:sz w:val="22"/>
                    <w:szCs w:val="22"/>
                  </w:rPr>
                  <w:instrText xml:space="preserve"> PAGE </w:instrText>
                </w:r>
                <w:r>
                  <w:fldChar w:fldCharType="separate"/>
                </w:r>
                <w:r w:rsidR="00B05684">
                  <w:rPr>
                    <w:noProof/>
                    <w:sz w:val="22"/>
                    <w:szCs w:val="22"/>
                  </w:rPr>
                  <w:t>9</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B76B3" w14:textId="77777777" w:rsidR="007E5869" w:rsidRDefault="00000000">
    <w:pPr>
      <w:spacing w:line="200" w:lineRule="exact"/>
    </w:pPr>
    <w:r>
      <w:pict w14:anchorId="348A2DAC">
        <v:group id="_x0000_s1027" style="position:absolute;margin-left:85.8pt;margin-top:708pt;width:473.5pt;height:1.1pt;z-index:-251652096;mso-position-horizontal-relative:page;mso-position-vertical-relative:page" coordorigin="1716,14160" coordsize="9470,22">
          <v:shape id="_x0000_s1028" style="position:absolute;left:1716;top:14160;width:9470;height:22" coordorigin="1716,14160" coordsize="9470,22" path="m1716,14182r9470,-22e" filled="f" strokeweight=".72pt">
            <v:path arrowok="t"/>
          </v:shape>
          <w10:wrap anchorx="page" anchory="page"/>
        </v:group>
      </w:pict>
    </w:r>
    <w:r>
      <w:pict w14:anchorId="3406DE80">
        <v:shapetype id="_x0000_t202" coordsize="21600,21600" o:spt="202" path="m,l,21600r21600,l21600,xe">
          <v:stroke joinstyle="miter"/>
          <v:path gradientshapeok="t" o:connecttype="rect"/>
        </v:shapetype>
        <v:shape id="_x0000_s1026" type="#_x0000_t202" style="position:absolute;margin-left:253.05pt;margin-top:716.25pt;width:125.25pt;height:13pt;z-index:-251651072;mso-position-horizontal-relative:page;mso-position-vertical-relative:page" filled="f" stroked="f">
          <v:textbox style="mso-next-textbox:#_x0000_s1026" inset="0,0,0,0">
            <w:txbxContent>
              <w:p w14:paraId="6C23268B" w14:textId="77777777" w:rsidR="007E5869" w:rsidRDefault="00BC62D0">
                <w:pPr>
                  <w:spacing w:line="240" w:lineRule="exact"/>
                  <w:ind w:left="20" w:right="-33"/>
                  <w:rPr>
                    <w:sz w:val="22"/>
                    <w:szCs w:val="22"/>
                  </w:rPr>
                </w:pPr>
                <w:r>
                  <w:rPr>
                    <w:sz w:val="22"/>
                    <w:szCs w:val="22"/>
                  </w:rPr>
                  <w:t>Industrial Internship Report</w:t>
                </w:r>
              </w:p>
            </w:txbxContent>
          </v:textbox>
          <w10:wrap anchorx="page" anchory="page"/>
        </v:shape>
      </w:pict>
    </w:r>
    <w:r>
      <w:pict w14:anchorId="0692A520">
        <v:shape id="_x0000_s1025" type="#_x0000_t202" style="position:absolute;margin-left:508.1pt;margin-top:716.25pt;width:38.15pt;height:13pt;z-index:-251650048;mso-position-horizontal-relative:page;mso-position-vertical-relative:page" filled="f" stroked="f">
          <v:textbox style="mso-next-textbox:#_x0000_s1025" inset="0,0,0,0">
            <w:txbxContent>
              <w:p w14:paraId="2F90AA5C" w14:textId="77777777" w:rsidR="007E5869" w:rsidRDefault="00BC62D0">
                <w:pPr>
                  <w:spacing w:line="240" w:lineRule="exact"/>
                  <w:ind w:left="20"/>
                  <w:rPr>
                    <w:sz w:val="22"/>
                    <w:szCs w:val="22"/>
                  </w:rPr>
                </w:pPr>
                <w:r>
                  <w:rPr>
                    <w:sz w:val="22"/>
                    <w:szCs w:val="22"/>
                  </w:rPr>
                  <w:t xml:space="preserve">Page </w:t>
                </w:r>
                <w:r>
                  <w:fldChar w:fldCharType="begin"/>
                </w:r>
                <w:r>
                  <w:rPr>
                    <w:sz w:val="22"/>
                    <w:szCs w:val="22"/>
                  </w:rPr>
                  <w:instrText xml:space="preserve"> PAGE </w:instrText>
                </w:r>
                <w:r>
                  <w:fldChar w:fldCharType="separate"/>
                </w:r>
                <w:r w:rsidR="00B05684">
                  <w:rPr>
                    <w:noProof/>
                    <w:sz w:val="22"/>
                    <w:szCs w:val="22"/>
                  </w:rPr>
                  <w:t>18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15975" w14:textId="77777777" w:rsidR="000E4B93" w:rsidRDefault="000E4B93">
      <w:r>
        <w:separator/>
      </w:r>
    </w:p>
  </w:footnote>
  <w:footnote w:type="continuationSeparator" w:id="0">
    <w:p w14:paraId="073C32F6" w14:textId="77777777" w:rsidR="000E4B93" w:rsidRDefault="000E4B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6A6ED" w14:textId="12426306" w:rsidR="007E5869" w:rsidRDefault="00C96A2F">
    <w:pPr>
      <w:spacing w:line="200" w:lineRule="exact"/>
    </w:pPr>
    <w:r>
      <w:rPr>
        <w:noProof/>
        <w:lang w:val="en-IN" w:eastAsia="en-IN" w:bidi="gu-IN"/>
      </w:rPr>
      <w:drawing>
        <wp:anchor distT="0" distB="0" distL="114300" distR="114300" simplePos="0" relativeHeight="251667456" behindDoc="0" locked="0" layoutInCell="1" allowOverlap="1" wp14:anchorId="0138C1AC" wp14:editId="34A73536">
          <wp:simplePos x="0" y="0"/>
          <wp:positionH relativeFrom="column">
            <wp:posOffset>2735580</wp:posOffset>
          </wp:positionH>
          <wp:positionV relativeFrom="paragraph">
            <wp:posOffset>-42545</wp:posOffset>
          </wp:positionV>
          <wp:extent cx="2202180" cy="742315"/>
          <wp:effectExtent l="0" t="0" r="7620" b="635"/>
          <wp:wrapThrough wrapText="bothSides">
            <wp:wrapPolygon edited="0">
              <wp:start x="0" y="0"/>
              <wp:lineTo x="0" y="21064"/>
              <wp:lineTo x="21488" y="21064"/>
              <wp:lineTo x="21488" y="0"/>
              <wp:lineTo x="0" y="0"/>
            </wp:wrapPolygon>
          </wp:wrapThrough>
          <wp:docPr id="3" name="image2.jpeg" descr="E:\KPGU\Stationary-Logo-KP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E:\KPGU\Stationary-Logo-KPGU.pn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02180" cy="742315"/>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49E15C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margin-left:454.55pt;margin-top:13.55pt;width:85.45pt;height:60.1pt;z-index:-251667456;mso-position-horizontal-relative:page;mso-position-vertical-relative:page">
          <v:imagedata r:id="rId2" o:title=""/>
          <w10:wrap anchorx="page" anchory="page"/>
        </v:shape>
      </w:pict>
    </w:r>
    <w:r w:rsidR="00000000">
      <w:pict w14:anchorId="0BB914A1">
        <v:shape id="_x0000_s1043" type="#_x0000_t75" style="position:absolute;margin-left:0;margin-top:35.05pt;width:118.1pt;height:38.9pt;z-index:-251665408;mso-position-horizontal-relative:page;mso-position-vertical-relative:page">
          <v:imagedata r:id="rId3" o:title=""/>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7446FD"/>
    <w:multiLevelType w:val="hybridMultilevel"/>
    <w:tmpl w:val="4D041AFA"/>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 w15:restartNumberingAfterBreak="0">
    <w:nsid w:val="34805282"/>
    <w:multiLevelType w:val="hybridMultilevel"/>
    <w:tmpl w:val="39582E8E"/>
    <w:lvl w:ilvl="0" w:tplc="40090001">
      <w:start w:val="1"/>
      <w:numFmt w:val="bullet"/>
      <w:lvlText w:val=""/>
      <w:lvlJc w:val="left"/>
      <w:pPr>
        <w:ind w:left="1860" w:hanging="42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38182E0E"/>
    <w:multiLevelType w:val="multilevel"/>
    <w:tmpl w:val="274E1F9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6F6B3E73"/>
    <w:multiLevelType w:val="hybridMultilevel"/>
    <w:tmpl w:val="5D6440D8"/>
    <w:lvl w:ilvl="0" w:tplc="C17AF99E">
      <w:start w:val="1"/>
      <w:numFmt w:val="decimal"/>
      <w:lvlText w:val="%1"/>
      <w:lvlJc w:val="left"/>
      <w:pPr>
        <w:ind w:left="1860" w:hanging="4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76236CEB"/>
    <w:multiLevelType w:val="hybridMultilevel"/>
    <w:tmpl w:val="C9E84700"/>
    <w:lvl w:ilvl="0" w:tplc="BCD6ECB6">
      <w:start w:val="3"/>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1936744383">
    <w:abstractNumId w:val="2"/>
  </w:num>
  <w:num w:numId="2" w16cid:durableId="910312821">
    <w:abstractNumId w:val="3"/>
  </w:num>
  <w:num w:numId="3" w16cid:durableId="1101338032">
    <w:abstractNumId w:val="0"/>
  </w:num>
  <w:num w:numId="4" w16cid:durableId="304049897">
    <w:abstractNumId w:val="1"/>
  </w:num>
  <w:num w:numId="5" w16cid:durableId="5051727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167"/>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869"/>
    <w:rsid w:val="000D4036"/>
    <w:rsid w:val="000E4B93"/>
    <w:rsid w:val="000F61D8"/>
    <w:rsid w:val="0017695E"/>
    <w:rsid w:val="0026337B"/>
    <w:rsid w:val="00264050"/>
    <w:rsid w:val="002966F7"/>
    <w:rsid w:val="003367E3"/>
    <w:rsid w:val="003C2C51"/>
    <w:rsid w:val="00425C23"/>
    <w:rsid w:val="004A5BE9"/>
    <w:rsid w:val="00527EC5"/>
    <w:rsid w:val="00572BD1"/>
    <w:rsid w:val="005D1170"/>
    <w:rsid w:val="006B5C38"/>
    <w:rsid w:val="006C4683"/>
    <w:rsid w:val="007E1167"/>
    <w:rsid w:val="007E5869"/>
    <w:rsid w:val="00832D9A"/>
    <w:rsid w:val="008658D6"/>
    <w:rsid w:val="00B05684"/>
    <w:rsid w:val="00B2370E"/>
    <w:rsid w:val="00BC62D0"/>
    <w:rsid w:val="00C96A2F"/>
    <w:rsid w:val="00E12E10"/>
    <w:rsid w:val="00F54453"/>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167"/>
    <o:shapelayout v:ext="edit">
      <o:idmap v:ext="edit" data="2"/>
    </o:shapelayout>
  </w:shapeDefaults>
  <w:decimalSymbol w:val="."/>
  <w:listSeparator w:val=","/>
  <w14:docId w14:val="168E74C9"/>
  <w15:docId w15:val="{BCC169CC-65A8-444F-AAF2-3B4A8D33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6A2F"/>
    <w:pPr>
      <w:tabs>
        <w:tab w:val="center" w:pos="4513"/>
        <w:tab w:val="right" w:pos="9026"/>
      </w:tabs>
    </w:pPr>
  </w:style>
  <w:style w:type="character" w:customStyle="1" w:styleId="HeaderChar">
    <w:name w:val="Header Char"/>
    <w:basedOn w:val="DefaultParagraphFont"/>
    <w:link w:val="Header"/>
    <w:uiPriority w:val="99"/>
    <w:rsid w:val="00C96A2F"/>
  </w:style>
  <w:style w:type="paragraph" w:styleId="Footer">
    <w:name w:val="footer"/>
    <w:basedOn w:val="Normal"/>
    <w:link w:val="FooterChar"/>
    <w:uiPriority w:val="99"/>
    <w:unhideWhenUsed/>
    <w:rsid w:val="00C96A2F"/>
    <w:pPr>
      <w:tabs>
        <w:tab w:val="center" w:pos="4513"/>
        <w:tab w:val="right" w:pos="9026"/>
      </w:tabs>
    </w:pPr>
  </w:style>
  <w:style w:type="character" w:customStyle="1" w:styleId="FooterChar">
    <w:name w:val="Footer Char"/>
    <w:basedOn w:val="DefaultParagraphFont"/>
    <w:link w:val="Footer"/>
    <w:uiPriority w:val="99"/>
    <w:rsid w:val="00C96A2F"/>
  </w:style>
  <w:style w:type="paragraph" w:styleId="ListParagraph">
    <w:name w:val="List Paragraph"/>
    <w:basedOn w:val="Normal"/>
    <w:uiPriority w:val="34"/>
    <w:qFormat/>
    <w:rsid w:val="00572BD1"/>
    <w:pPr>
      <w:ind w:left="720"/>
      <w:contextualSpacing/>
    </w:pPr>
  </w:style>
  <w:style w:type="character" w:styleId="Hyperlink">
    <w:name w:val="Hyperlink"/>
    <w:basedOn w:val="DefaultParagraphFont"/>
    <w:uiPriority w:val="99"/>
    <w:unhideWhenUsed/>
    <w:rsid w:val="006C4683"/>
    <w:rPr>
      <w:color w:val="0000FF" w:themeColor="hyperlink"/>
      <w:u w:val="single"/>
    </w:rPr>
  </w:style>
  <w:style w:type="character" w:styleId="FollowedHyperlink">
    <w:name w:val="FollowedHyperlink"/>
    <w:basedOn w:val="DefaultParagraphFont"/>
    <w:uiPriority w:val="99"/>
    <w:semiHidden/>
    <w:unhideWhenUsed/>
    <w:rsid w:val="006C46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hyperlink" Target="http://www.upskillcampus.com/"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3.jpeg"/><Relationship Id="rId7" Type="http://schemas.openxmlformats.org/officeDocument/2006/relationships/header" Target="header1.xml"/><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3.xml"/><Relationship Id="rId29" Type="http://schemas.openxmlformats.org/officeDocument/2006/relationships/hyperlink" Target="https://github.com/VasuPatel5541/upskillcampu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6.jpeg"/><Relationship Id="rId28" Type="http://schemas.openxmlformats.org/officeDocument/2006/relationships/hyperlink" Target="https://github.com/VasuPatel5541/upskillcampus" TargetMode="External"/><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footer" Target="footer4.xm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2053</Words>
  <Characters>11703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kaushal patel</cp:lastModifiedBy>
  <cp:revision>2</cp:revision>
  <dcterms:created xsi:type="dcterms:W3CDTF">2024-08-03T13:49:00Z</dcterms:created>
  <dcterms:modified xsi:type="dcterms:W3CDTF">2024-08-03T13:49:00Z</dcterms:modified>
</cp:coreProperties>
</file>